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16E" w:rsidRPr="00D60E93" w:rsidRDefault="0001716E" w:rsidP="0001716E">
      <w:pPr>
        <w:spacing w:after="0"/>
        <w:rPr>
          <w:rFonts w:ascii="Arial" w:hAnsi="Arial" w:cs="Arial"/>
          <w:b/>
          <w:sz w:val="24"/>
          <w:szCs w:val="24"/>
        </w:rPr>
      </w:pPr>
      <w:r>
        <w:rPr>
          <w:noProof/>
          <w:lang w:eastAsia="es-CL"/>
        </w:rPr>
        <w:drawing>
          <wp:anchor distT="0" distB="0" distL="114300" distR="114300" simplePos="0" relativeHeight="251658240" behindDoc="1" locked="0" layoutInCell="1" allowOverlap="1" wp14:anchorId="17A54AA4" wp14:editId="3B2D22B0">
            <wp:simplePos x="0" y="0"/>
            <wp:positionH relativeFrom="column">
              <wp:posOffset>-3810</wp:posOffset>
            </wp:positionH>
            <wp:positionV relativeFrom="paragraph">
              <wp:posOffset>-4445</wp:posOffset>
            </wp:positionV>
            <wp:extent cx="1131295" cy="974785"/>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fr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1295" cy="974785"/>
                    </a:xfrm>
                    <a:prstGeom prst="rect">
                      <a:avLst/>
                    </a:prstGeom>
                  </pic:spPr>
                </pic:pic>
              </a:graphicData>
            </a:graphic>
            <wp14:sizeRelH relativeFrom="page">
              <wp14:pctWidth>0</wp14:pctWidth>
            </wp14:sizeRelH>
            <wp14:sizeRelV relativeFrom="page">
              <wp14:pctHeight>0</wp14:pctHeight>
            </wp14:sizeRelV>
          </wp:anchor>
        </w:drawing>
      </w:r>
      <w:r>
        <w:t xml:space="preserve"> </w:t>
      </w:r>
      <w:r>
        <w:tab/>
      </w:r>
      <w:r>
        <w:tab/>
      </w:r>
      <w:r>
        <w:tab/>
      </w:r>
      <w:r w:rsidRPr="00D60E93">
        <w:rPr>
          <w:rFonts w:ascii="Arial" w:hAnsi="Arial" w:cs="Arial"/>
          <w:b/>
          <w:sz w:val="24"/>
          <w:szCs w:val="24"/>
        </w:rPr>
        <w:t>Universidad de la Frontera</w:t>
      </w:r>
    </w:p>
    <w:p w:rsidR="0001716E" w:rsidRPr="00D60E93" w:rsidRDefault="0001716E" w:rsidP="0001716E">
      <w:pPr>
        <w:spacing w:after="0"/>
        <w:rPr>
          <w:rFonts w:ascii="Arial" w:hAnsi="Arial" w:cs="Arial"/>
          <w:b/>
          <w:sz w:val="24"/>
          <w:szCs w:val="24"/>
        </w:rPr>
      </w:pPr>
      <w:r w:rsidRPr="00D60E93">
        <w:rPr>
          <w:rFonts w:ascii="Arial" w:hAnsi="Arial" w:cs="Arial"/>
          <w:b/>
          <w:sz w:val="24"/>
          <w:szCs w:val="24"/>
        </w:rPr>
        <w:tab/>
      </w:r>
      <w:r w:rsidRPr="00D60E93">
        <w:rPr>
          <w:rFonts w:ascii="Arial" w:hAnsi="Arial" w:cs="Arial"/>
          <w:b/>
          <w:sz w:val="24"/>
          <w:szCs w:val="24"/>
        </w:rPr>
        <w:tab/>
      </w:r>
      <w:r>
        <w:rPr>
          <w:rFonts w:ascii="Arial" w:hAnsi="Arial" w:cs="Arial"/>
          <w:b/>
          <w:sz w:val="24"/>
          <w:szCs w:val="24"/>
        </w:rPr>
        <w:tab/>
      </w:r>
      <w:r w:rsidRPr="00D60E93">
        <w:rPr>
          <w:rFonts w:ascii="Arial" w:hAnsi="Arial" w:cs="Arial"/>
          <w:b/>
          <w:sz w:val="24"/>
          <w:szCs w:val="24"/>
        </w:rPr>
        <w:t xml:space="preserve">Facultad de ingeniería y ciencias </w:t>
      </w:r>
    </w:p>
    <w:p w:rsidR="0001716E" w:rsidRPr="00D60E93" w:rsidRDefault="0001716E" w:rsidP="0001716E">
      <w:pPr>
        <w:spacing w:after="0"/>
        <w:rPr>
          <w:rFonts w:ascii="Arial" w:hAnsi="Arial" w:cs="Arial"/>
          <w:b/>
          <w:sz w:val="24"/>
          <w:szCs w:val="24"/>
        </w:rPr>
      </w:pPr>
      <w:r>
        <w:rPr>
          <w:rFonts w:ascii="Arial" w:hAnsi="Arial" w:cs="Arial"/>
          <w:b/>
          <w:sz w:val="24"/>
          <w:szCs w:val="24"/>
        </w:rPr>
        <w:tab/>
      </w:r>
      <w:r w:rsidRPr="00D60E93">
        <w:rPr>
          <w:rFonts w:ascii="Arial" w:hAnsi="Arial" w:cs="Arial"/>
          <w:b/>
          <w:sz w:val="24"/>
          <w:szCs w:val="24"/>
        </w:rPr>
        <w:tab/>
      </w:r>
      <w:r w:rsidRPr="00D60E93">
        <w:rPr>
          <w:rFonts w:ascii="Arial" w:hAnsi="Arial" w:cs="Arial"/>
          <w:b/>
          <w:sz w:val="24"/>
          <w:szCs w:val="24"/>
        </w:rPr>
        <w:tab/>
        <w:t>Departamento Ciencias de la Computación e Informática</w:t>
      </w:r>
    </w:p>
    <w:p w:rsidR="009A73B8" w:rsidRDefault="0001716E" w:rsidP="0001716E">
      <w:pPr>
        <w:rPr>
          <w:rFonts w:ascii="Arial" w:hAnsi="Arial" w:cs="Arial"/>
          <w:sz w:val="24"/>
          <w:szCs w:val="24"/>
        </w:rPr>
      </w:pPr>
      <w:r>
        <w:rPr>
          <w:rFonts w:ascii="Arial" w:hAnsi="Arial" w:cs="Arial"/>
          <w:b/>
          <w:sz w:val="24"/>
          <w:szCs w:val="24"/>
        </w:rPr>
        <w:tab/>
      </w:r>
      <w:r w:rsidRPr="00D60E93">
        <w:rPr>
          <w:rFonts w:ascii="Arial" w:hAnsi="Arial" w:cs="Arial"/>
          <w:b/>
          <w:sz w:val="24"/>
          <w:szCs w:val="24"/>
        </w:rPr>
        <w:tab/>
      </w:r>
      <w:r w:rsidRPr="00D60E93">
        <w:rPr>
          <w:rFonts w:ascii="Arial" w:hAnsi="Arial" w:cs="Arial"/>
          <w:b/>
          <w:sz w:val="24"/>
          <w:szCs w:val="24"/>
        </w:rPr>
        <w:tab/>
        <w:t>Ingeniería Informática</w:t>
      </w: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Pr="0001716E" w:rsidRDefault="0001716E" w:rsidP="0001716E">
      <w:pPr>
        <w:jc w:val="center"/>
        <w:rPr>
          <w:rFonts w:ascii="Arial" w:hAnsi="Arial" w:cs="Arial"/>
          <w:b/>
          <w:sz w:val="40"/>
          <w:szCs w:val="40"/>
        </w:rPr>
      </w:pPr>
      <w:r w:rsidRPr="0001716E">
        <w:rPr>
          <w:rFonts w:ascii="Arial" w:hAnsi="Arial" w:cs="Arial"/>
          <w:b/>
          <w:sz w:val="40"/>
          <w:szCs w:val="40"/>
        </w:rPr>
        <w:t>Informe proyecto de desarrollo de software</w:t>
      </w:r>
    </w:p>
    <w:p w:rsidR="0001716E" w:rsidRDefault="0001716E" w:rsidP="0001716E">
      <w:pPr>
        <w:jc w:val="center"/>
        <w:rPr>
          <w:rFonts w:ascii="Arial" w:hAnsi="Arial" w:cs="Arial"/>
          <w:sz w:val="24"/>
          <w:szCs w:val="24"/>
        </w:rPr>
      </w:pPr>
      <w:r w:rsidRPr="0001716E">
        <w:rPr>
          <w:rFonts w:ascii="Arial" w:hAnsi="Arial" w:cs="Arial"/>
          <w:b/>
          <w:sz w:val="40"/>
          <w:szCs w:val="40"/>
        </w:rPr>
        <w:t>“sistema Hospital san Carlos”</w:t>
      </w:r>
      <w:r>
        <w:rPr>
          <w:rFonts w:ascii="Arial" w:hAnsi="Arial" w:cs="Arial"/>
          <w:b/>
          <w:sz w:val="24"/>
          <w:szCs w:val="24"/>
        </w:rPr>
        <w:t xml:space="preserve"> </w:t>
      </w: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proofErr w:type="gramStart"/>
      <w:r>
        <w:rPr>
          <w:rFonts w:ascii="Arial" w:hAnsi="Arial" w:cs="Arial"/>
          <w:sz w:val="24"/>
          <w:szCs w:val="24"/>
        </w:rPr>
        <w:t>Nombre :</w:t>
      </w:r>
      <w:proofErr w:type="gramEnd"/>
      <w:r>
        <w:rPr>
          <w:rFonts w:ascii="Arial" w:hAnsi="Arial" w:cs="Arial"/>
          <w:sz w:val="24"/>
          <w:szCs w:val="24"/>
        </w:rPr>
        <w:t xml:space="preserve"> Pablo salamanca Vera</w:t>
      </w:r>
    </w:p>
    <w:p w:rsidR="0001716E" w:rsidRDefault="0001716E" w:rsidP="0001716E">
      <w:pPr>
        <w:jc w:val="center"/>
        <w:rPr>
          <w:rFonts w:ascii="Arial" w:hAnsi="Arial" w:cs="Arial"/>
          <w:sz w:val="24"/>
          <w:szCs w:val="24"/>
        </w:rPr>
      </w:pPr>
    </w:p>
    <w:p w:rsidR="0001716E" w:rsidRDefault="0001716E" w:rsidP="0001716E">
      <w:pPr>
        <w:jc w:val="center"/>
        <w:rPr>
          <w:rFonts w:ascii="Arial" w:hAnsi="Arial" w:cs="Arial"/>
          <w:sz w:val="24"/>
          <w:szCs w:val="24"/>
        </w:rPr>
      </w:pPr>
      <w:r>
        <w:rPr>
          <w:rFonts w:ascii="Arial" w:hAnsi="Arial" w:cs="Arial"/>
          <w:sz w:val="24"/>
          <w:szCs w:val="24"/>
        </w:rPr>
        <w:t>Fecha: 07-09-2015</w:t>
      </w:r>
    </w:p>
    <w:p w:rsidR="0001716E" w:rsidRDefault="0001716E" w:rsidP="0001716E">
      <w:pPr>
        <w:rPr>
          <w:rFonts w:ascii="Arial" w:hAnsi="Arial" w:cs="Arial"/>
          <w:sz w:val="24"/>
          <w:szCs w:val="24"/>
        </w:rPr>
      </w:pPr>
      <w:r>
        <w:rPr>
          <w:rFonts w:ascii="Arial" w:hAnsi="Arial" w:cs="Arial"/>
          <w:sz w:val="24"/>
          <w:szCs w:val="24"/>
        </w:rPr>
        <w:lastRenderedPageBreak/>
        <w:t>Índice</w:t>
      </w: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rPr>
          <w:rFonts w:ascii="Arial" w:hAnsi="Arial" w:cs="Arial"/>
          <w:sz w:val="24"/>
          <w:szCs w:val="24"/>
        </w:rPr>
      </w:pPr>
    </w:p>
    <w:p w:rsidR="0001716E" w:rsidRDefault="0001716E" w:rsidP="0001716E">
      <w:pPr>
        <w:pStyle w:val="Ttulo2"/>
        <w:rPr>
          <w:sz w:val="22"/>
          <w:szCs w:val="22"/>
          <w:lang w:val="es-CL"/>
        </w:rPr>
      </w:pPr>
      <w:bookmarkStart w:id="0" w:name="_Toc419217431"/>
      <w:r>
        <w:rPr>
          <w:lang w:val="es-CL"/>
        </w:rPr>
        <w:lastRenderedPageBreak/>
        <w:t>Resumen</w:t>
      </w:r>
      <w:bookmarkEnd w:id="0"/>
    </w:p>
    <w:p w:rsidR="0001716E" w:rsidRPr="0001716E" w:rsidRDefault="0001716E" w:rsidP="0001716E">
      <w:pPr>
        <w:rPr>
          <w:rFonts w:ascii="Arial" w:hAnsi="Arial" w:cs="Arial"/>
        </w:rPr>
      </w:pPr>
      <w:r w:rsidRPr="0001716E">
        <w:rPr>
          <w:rFonts w:ascii="Arial" w:hAnsi="Arial" w:cs="Arial"/>
        </w:rPr>
        <w:t xml:space="preserve">En el presente Informe se realizará un detalle del sistema que solucione la problemática del hospital de San Carlos, este detalle contempla una serie de diagramas que permitan modelar dicho sistema, que posteriormente será utilizado por quien realice la codificación y así logre entender la solución que se plantea y se desea desarrollar.   </w:t>
      </w:r>
    </w:p>
    <w:p w:rsidR="0001716E" w:rsidRDefault="0001716E" w:rsidP="0001716E"/>
    <w:p w:rsidR="0001716E" w:rsidRPr="0001716E" w:rsidRDefault="0001716E" w:rsidP="0001716E">
      <w:pPr>
        <w:pStyle w:val="Ttulo1"/>
        <w:ind w:left="284" w:hanging="284"/>
        <w:rPr>
          <w:color w:val="000000" w:themeColor="text1"/>
          <w:sz w:val="22"/>
          <w:szCs w:val="22"/>
        </w:rPr>
      </w:pPr>
      <w:bookmarkStart w:id="1" w:name="_Toc419217432"/>
      <w:r w:rsidRPr="0001716E">
        <w:rPr>
          <w:color w:val="000000" w:themeColor="text1"/>
        </w:rPr>
        <w:t>Presentación del Problema y Alcance</w:t>
      </w:r>
      <w:bookmarkEnd w:id="1"/>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 xml:space="preserve">El hospital de San Carlos ubicado en la VIII región, ante la problemática que se genera al momento en que los pacientes desean solicitar consultas médicas, es decir, que se generen extensas filas durante un prolongado periodo de tiempo realizando este proceso. Debido a lo anterior un grupo de médicos encargados de la administración del hospital, se ha propuesto mejorar el tiempo de la operación del proceso correspondiente a la reservación de la hora médica. Esto debido a que según estudios realizados hasta la fecha se estima que en 10 años, el crecimiento de la población que es beneficiario del hospital será de un 500% más en comparación a la población que hoy en día utiliza estos servicios que presta el hospital a la población (de 650.000 a 3.000.000). </w:t>
      </w:r>
    </w:p>
    <w:p w:rsidR="0001716E" w:rsidRPr="0001716E" w:rsidRDefault="0001716E" w:rsidP="0001716E">
      <w:pPr>
        <w:pStyle w:val="Prrafodelista"/>
        <w:ind w:left="0"/>
        <w:rPr>
          <w:rFonts w:ascii="Arial" w:hAnsi="Arial" w:cs="Arial"/>
          <w:sz w:val="22"/>
          <w:szCs w:val="22"/>
          <w:lang w:val="es-CL"/>
        </w:rPr>
      </w:pPr>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Para solucionar el inconveniente anterior los Médicos proponen la creación de un sistema que permita la reservación de horas de consultas médicas on-line, que sea funcione tanto en la web como en dispositivos móviles. Esto para evitar que los pacientes deban ir al hospital a primera hora del día a solicitar horas médicas, además de hacer más expedito el acceso al hospital al evitar las extensas filas que produce realizar este proceso de forma presencial en el hospital. En este mismo contexto el sistema deberá permitir la obtención de información valiosa para la gestión que es realizada por la dirección del hospital. Por lo que en una mirada preliminar el sistema deberá permitir:</w:t>
      </w:r>
    </w:p>
    <w:p w:rsidR="0001716E" w:rsidRPr="0001716E" w:rsidRDefault="0001716E" w:rsidP="0001716E">
      <w:pPr>
        <w:pStyle w:val="Prrafodelista"/>
        <w:ind w:left="0"/>
        <w:rPr>
          <w:rFonts w:ascii="Arial" w:hAnsi="Arial" w:cs="Arial"/>
          <w:sz w:val="22"/>
          <w:szCs w:val="22"/>
          <w:lang w:val="es-CL"/>
        </w:rPr>
      </w:pP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 pacientes reservar horas de atención medicas APS.</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 pacientes buscar el horario disponible de los médicos.</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 los médicos reservar horas de atención a pacientes.</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 xml:space="preserve">A los médicos buscar su horario disponible que posee. </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Al director del hospital ver el % de los box utilizados.</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Al director del hospital ver el % de los médicos solicitados.</w:t>
      </w:r>
    </w:p>
    <w:p w:rsidR="0001716E" w:rsidRP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Al director del hospital ver cuál de todos los médicos solicitados es él (son los) más requerido(s).</w:t>
      </w:r>
    </w:p>
    <w:p w:rsidR="0001716E" w:rsidRDefault="0001716E" w:rsidP="0001716E">
      <w:pPr>
        <w:pStyle w:val="Prrafodelista"/>
        <w:numPr>
          <w:ilvl w:val="0"/>
          <w:numId w:val="1"/>
        </w:numPr>
        <w:rPr>
          <w:rFonts w:ascii="Arial" w:hAnsi="Arial" w:cs="Arial"/>
          <w:sz w:val="22"/>
          <w:szCs w:val="22"/>
          <w:lang w:val="es-CL"/>
        </w:rPr>
      </w:pPr>
      <w:r w:rsidRPr="0001716E">
        <w:rPr>
          <w:rFonts w:ascii="Arial" w:hAnsi="Arial" w:cs="Arial"/>
          <w:sz w:val="22"/>
          <w:szCs w:val="22"/>
          <w:lang w:val="es-CL"/>
        </w:rPr>
        <w:t>Al director del hospital ver cuál es él (son los) paciente(s) que más utiliza el sistema.</w:t>
      </w:r>
    </w:p>
    <w:p w:rsidR="0001716E" w:rsidRDefault="0001716E" w:rsidP="0001716E">
      <w:pPr>
        <w:rPr>
          <w:rFonts w:ascii="Arial" w:hAnsi="Arial" w:cs="Arial"/>
        </w:rPr>
      </w:pPr>
    </w:p>
    <w:p w:rsidR="0001716E" w:rsidRDefault="0001716E" w:rsidP="008E00D9">
      <w:pPr>
        <w:jc w:val="both"/>
        <w:rPr>
          <w:rFonts w:ascii="Arial" w:hAnsi="Arial" w:cs="Arial"/>
        </w:rPr>
      </w:pPr>
      <w:r>
        <w:rPr>
          <w:rFonts w:ascii="Arial" w:hAnsi="Arial" w:cs="Arial"/>
        </w:rPr>
        <w:t>Además de lo anterior el personal médico ha decidido implementar un sistema de registro clínico (RCE) y visualización de historial clínico (HCE)</w:t>
      </w:r>
      <w:r w:rsidR="008E00D9">
        <w:rPr>
          <w:rFonts w:ascii="Arial" w:hAnsi="Arial" w:cs="Arial"/>
        </w:rPr>
        <w:t xml:space="preserve">, en conjunto a los nuevos requerimientos establecidos han decidido que el sistema debe </w:t>
      </w:r>
      <w:proofErr w:type="spellStart"/>
      <w:r w:rsidR="008E00D9">
        <w:rPr>
          <w:rFonts w:ascii="Arial" w:hAnsi="Arial" w:cs="Arial"/>
        </w:rPr>
        <w:t>interoroperar</w:t>
      </w:r>
      <w:proofErr w:type="spellEnd"/>
      <w:r w:rsidR="008E00D9">
        <w:rPr>
          <w:rFonts w:ascii="Arial" w:hAnsi="Arial" w:cs="Arial"/>
        </w:rPr>
        <w:t xml:space="preserve"> los datos clín</w:t>
      </w:r>
      <w:r w:rsidR="00096321">
        <w:rPr>
          <w:rFonts w:ascii="Arial" w:hAnsi="Arial" w:cs="Arial"/>
        </w:rPr>
        <w:t>icos con el sistema de OPENMRS, es decir, registrar los datos clínicos y a la vez obtener la información clínica almacenada en OPENMRS haciendo uso de los servicios web que dispone OPENMRS.</w:t>
      </w:r>
    </w:p>
    <w:p w:rsidR="0001716E" w:rsidRDefault="0086320D" w:rsidP="0086320D">
      <w:pPr>
        <w:jc w:val="both"/>
        <w:rPr>
          <w:rFonts w:ascii="Arial" w:hAnsi="Arial" w:cs="Arial"/>
        </w:rPr>
      </w:pPr>
      <w:r>
        <w:rPr>
          <w:rFonts w:ascii="Arial" w:hAnsi="Arial" w:cs="Arial"/>
        </w:rPr>
        <w:lastRenderedPageBreak/>
        <w:t>Otro requisito es que el equipo médico pueda visualizar el historial clínico desde un dispositivo móvil o Tablet.</w:t>
      </w:r>
    </w:p>
    <w:p w:rsidR="0086320D" w:rsidRPr="0086320D" w:rsidRDefault="0086320D" w:rsidP="0086320D">
      <w:pPr>
        <w:jc w:val="both"/>
        <w:rPr>
          <w:rFonts w:ascii="Arial" w:hAnsi="Arial" w:cs="Arial"/>
        </w:rPr>
      </w:pPr>
      <w:r>
        <w:rPr>
          <w:rFonts w:ascii="Arial" w:hAnsi="Arial" w:cs="Arial"/>
        </w:rPr>
        <w:t xml:space="preserve">Junto al requisito anterior es que se implemente un buscador de historial clínico en PHP utilizando el </w:t>
      </w:r>
      <w:proofErr w:type="spellStart"/>
      <w:r>
        <w:rPr>
          <w:rFonts w:ascii="Arial" w:hAnsi="Arial" w:cs="Arial"/>
        </w:rPr>
        <w:t>framework</w:t>
      </w:r>
      <w:proofErr w:type="spellEnd"/>
      <w:r>
        <w:rPr>
          <w:rFonts w:ascii="Arial" w:hAnsi="Arial" w:cs="Arial"/>
        </w:rPr>
        <w:t xml:space="preserve"> YII. </w:t>
      </w:r>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Junto a lo anterior el sistema debe:</w:t>
      </w:r>
    </w:p>
    <w:p w:rsidR="0001716E" w:rsidRPr="0001716E" w:rsidRDefault="0001716E" w:rsidP="0001716E">
      <w:pPr>
        <w:pStyle w:val="Prrafodelista"/>
        <w:numPr>
          <w:ilvl w:val="0"/>
          <w:numId w:val="2"/>
        </w:numPr>
        <w:rPr>
          <w:rFonts w:ascii="Arial" w:hAnsi="Arial" w:cs="Arial"/>
          <w:sz w:val="22"/>
          <w:szCs w:val="22"/>
          <w:lang w:val="es-CL"/>
        </w:rPr>
      </w:pPr>
      <w:r w:rsidRPr="0001716E">
        <w:rPr>
          <w:rFonts w:ascii="Arial" w:hAnsi="Arial" w:cs="Arial"/>
          <w:sz w:val="22"/>
          <w:szCs w:val="22"/>
          <w:lang w:val="es-CL"/>
        </w:rPr>
        <w:t xml:space="preserve">Operar las 24 horas todos los días. </w:t>
      </w:r>
    </w:p>
    <w:p w:rsidR="0001716E" w:rsidRPr="0001716E" w:rsidRDefault="0001716E" w:rsidP="0001716E">
      <w:pPr>
        <w:pStyle w:val="Prrafodelista"/>
        <w:numPr>
          <w:ilvl w:val="0"/>
          <w:numId w:val="2"/>
        </w:numPr>
        <w:rPr>
          <w:rFonts w:ascii="Arial" w:hAnsi="Arial" w:cs="Arial"/>
          <w:sz w:val="22"/>
          <w:szCs w:val="22"/>
          <w:lang w:val="es-CL"/>
        </w:rPr>
      </w:pPr>
      <w:r w:rsidRPr="0001716E">
        <w:rPr>
          <w:rFonts w:ascii="Arial" w:hAnsi="Arial" w:cs="Arial"/>
          <w:sz w:val="22"/>
          <w:szCs w:val="22"/>
          <w:lang w:val="es-CL"/>
        </w:rPr>
        <w:t>Las actualizaciones deben ser dinámicas.</w:t>
      </w:r>
    </w:p>
    <w:p w:rsidR="0001716E" w:rsidRPr="0001716E" w:rsidRDefault="0001716E" w:rsidP="0001716E">
      <w:pPr>
        <w:pStyle w:val="Prrafodelista"/>
        <w:numPr>
          <w:ilvl w:val="0"/>
          <w:numId w:val="2"/>
        </w:numPr>
        <w:rPr>
          <w:rFonts w:ascii="Arial" w:hAnsi="Arial" w:cs="Arial"/>
          <w:sz w:val="22"/>
          <w:szCs w:val="22"/>
          <w:lang w:val="es-CL"/>
        </w:rPr>
      </w:pPr>
      <w:r w:rsidRPr="0001716E">
        <w:rPr>
          <w:rFonts w:ascii="Arial" w:hAnsi="Arial" w:cs="Arial"/>
          <w:sz w:val="22"/>
          <w:szCs w:val="22"/>
          <w:lang w:val="es-CL"/>
        </w:rPr>
        <w:t>Ser con acceso restringido.</w:t>
      </w:r>
    </w:p>
    <w:p w:rsidR="0001716E" w:rsidRPr="0001716E" w:rsidRDefault="0001716E" w:rsidP="0001716E">
      <w:pPr>
        <w:pStyle w:val="Prrafodelista"/>
        <w:numPr>
          <w:ilvl w:val="0"/>
          <w:numId w:val="2"/>
        </w:numPr>
        <w:rPr>
          <w:rFonts w:ascii="Arial" w:hAnsi="Arial" w:cs="Arial"/>
          <w:sz w:val="22"/>
          <w:szCs w:val="22"/>
          <w:lang w:val="es-CL"/>
        </w:rPr>
      </w:pPr>
      <w:r w:rsidRPr="0001716E">
        <w:rPr>
          <w:rFonts w:ascii="Arial" w:hAnsi="Arial" w:cs="Arial"/>
          <w:sz w:val="22"/>
          <w:szCs w:val="22"/>
          <w:lang w:val="es-CL"/>
        </w:rPr>
        <w:t>Debe tener bien definidos los accesos y protocolos de seguridad.</w:t>
      </w:r>
    </w:p>
    <w:p w:rsidR="0001716E" w:rsidRPr="0001716E" w:rsidRDefault="0001716E" w:rsidP="0001716E">
      <w:pPr>
        <w:pStyle w:val="Prrafodelista"/>
        <w:rPr>
          <w:rFonts w:ascii="Arial" w:hAnsi="Arial" w:cs="Arial"/>
          <w:sz w:val="22"/>
          <w:szCs w:val="22"/>
          <w:lang w:val="es-CL"/>
        </w:rPr>
      </w:pPr>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Dentro de los actores involucrados se pueden mencionar los siguientes:</w:t>
      </w:r>
    </w:p>
    <w:p w:rsidR="0001716E" w:rsidRPr="0001716E" w:rsidRDefault="0001716E" w:rsidP="0001716E">
      <w:pPr>
        <w:pStyle w:val="Prrafodelista"/>
        <w:numPr>
          <w:ilvl w:val="0"/>
          <w:numId w:val="3"/>
        </w:numPr>
        <w:rPr>
          <w:rFonts w:ascii="Arial" w:hAnsi="Arial" w:cs="Arial"/>
          <w:sz w:val="22"/>
          <w:szCs w:val="22"/>
          <w:lang w:val="es-CL"/>
        </w:rPr>
      </w:pPr>
      <w:r w:rsidRPr="0001716E">
        <w:rPr>
          <w:rFonts w:ascii="Arial" w:hAnsi="Arial" w:cs="Arial"/>
          <w:sz w:val="22"/>
          <w:szCs w:val="22"/>
          <w:lang w:val="es-CL"/>
        </w:rPr>
        <w:t>Director del hospital.</w:t>
      </w:r>
    </w:p>
    <w:p w:rsidR="0001716E" w:rsidRPr="0001716E" w:rsidRDefault="0001716E" w:rsidP="0001716E">
      <w:pPr>
        <w:pStyle w:val="Prrafodelista"/>
        <w:numPr>
          <w:ilvl w:val="0"/>
          <w:numId w:val="3"/>
        </w:numPr>
        <w:rPr>
          <w:rFonts w:ascii="Arial" w:hAnsi="Arial" w:cs="Arial"/>
          <w:sz w:val="22"/>
          <w:szCs w:val="22"/>
          <w:lang w:val="es-CL"/>
        </w:rPr>
      </w:pPr>
      <w:r w:rsidRPr="0001716E">
        <w:rPr>
          <w:rFonts w:ascii="Arial" w:hAnsi="Arial" w:cs="Arial"/>
          <w:sz w:val="22"/>
          <w:szCs w:val="22"/>
          <w:lang w:val="es-CL"/>
        </w:rPr>
        <w:t>Médicos.</w:t>
      </w:r>
    </w:p>
    <w:p w:rsidR="0001716E" w:rsidRPr="0001716E" w:rsidRDefault="0001716E" w:rsidP="0001716E">
      <w:pPr>
        <w:pStyle w:val="Prrafodelista"/>
        <w:numPr>
          <w:ilvl w:val="0"/>
          <w:numId w:val="3"/>
        </w:numPr>
        <w:rPr>
          <w:rFonts w:ascii="Arial" w:hAnsi="Arial" w:cs="Arial"/>
          <w:sz w:val="22"/>
          <w:szCs w:val="22"/>
          <w:lang w:val="es-CL"/>
        </w:rPr>
      </w:pPr>
      <w:r w:rsidRPr="0001716E">
        <w:rPr>
          <w:rFonts w:ascii="Arial" w:hAnsi="Arial" w:cs="Arial"/>
          <w:sz w:val="22"/>
          <w:szCs w:val="22"/>
          <w:lang w:val="es-CL"/>
        </w:rPr>
        <w:t>Pacientes.</w:t>
      </w:r>
    </w:p>
    <w:p w:rsidR="0001716E" w:rsidRPr="0001716E" w:rsidRDefault="0001716E" w:rsidP="0001716E">
      <w:pPr>
        <w:pStyle w:val="Prrafodelista"/>
        <w:numPr>
          <w:ilvl w:val="0"/>
          <w:numId w:val="3"/>
        </w:numPr>
        <w:rPr>
          <w:rFonts w:ascii="Arial" w:hAnsi="Arial" w:cs="Arial"/>
          <w:sz w:val="22"/>
          <w:szCs w:val="22"/>
          <w:lang w:val="es-CL"/>
        </w:rPr>
      </w:pPr>
      <w:r w:rsidRPr="0001716E">
        <w:rPr>
          <w:rFonts w:ascii="Arial" w:hAnsi="Arial" w:cs="Arial"/>
          <w:sz w:val="22"/>
          <w:szCs w:val="22"/>
          <w:lang w:val="es-CL"/>
        </w:rPr>
        <w:t>Equipo de desarrollo</w:t>
      </w:r>
    </w:p>
    <w:p w:rsidR="0001716E" w:rsidRPr="0001716E" w:rsidRDefault="0001716E" w:rsidP="0001716E">
      <w:pPr>
        <w:pStyle w:val="Prrafodelista"/>
        <w:numPr>
          <w:ilvl w:val="0"/>
          <w:numId w:val="3"/>
        </w:numPr>
        <w:rPr>
          <w:rFonts w:ascii="Arial" w:hAnsi="Arial" w:cs="Arial"/>
          <w:sz w:val="22"/>
          <w:szCs w:val="22"/>
          <w:lang w:val="es-CL"/>
        </w:rPr>
      </w:pPr>
      <w:r w:rsidRPr="0001716E">
        <w:rPr>
          <w:rFonts w:ascii="Arial" w:hAnsi="Arial" w:cs="Arial"/>
          <w:sz w:val="22"/>
          <w:szCs w:val="22"/>
          <w:lang w:val="es-CL"/>
        </w:rPr>
        <w:t>Accionistas involucrados en la creación del sistema.</w:t>
      </w:r>
    </w:p>
    <w:p w:rsidR="0001716E" w:rsidRPr="0001716E" w:rsidRDefault="0001716E" w:rsidP="0001716E">
      <w:pPr>
        <w:rPr>
          <w:rFonts w:ascii="Arial" w:hAnsi="Arial" w:cs="Arial"/>
        </w:rPr>
      </w:pPr>
    </w:p>
    <w:p w:rsidR="0001716E" w:rsidRPr="0001716E" w:rsidRDefault="0001716E" w:rsidP="0001716E">
      <w:pPr>
        <w:pStyle w:val="Prrafodelista"/>
        <w:rPr>
          <w:rFonts w:ascii="Arial" w:hAnsi="Arial" w:cs="Arial"/>
          <w:sz w:val="22"/>
          <w:szCs w:val="22"/>
          <w:lang w:val="es-CL"/>
        </w:rPr>
      </w:pPr>
    </w:p>
    <w:p w:rsidR="0001716E" w:rsidRPr="0001716E" w:rsidRDefault="0001716E" w:rsidP="0001716E">
      <w:pPr>
        <w:pStyle w:val="Prrafodelista"/>
        <w:ind w:left="0"/>
        <w:rPr>
          <w:rFonts w:ascii="Arial" w:hAnsi="Arial" w:cs="Arial"/>
          <w:sz w:val="22"/>
          <w:szCs w:val="22"/>
          <w:lang w:val="es-CL"/>
        </w:rPr>
      </w:pPr>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Alcance:</w:t>
      </w:r>
    </w:p>
    <w:p w:rsidR="0001716E" w:rsidRPr="0001716E" w:rsidRDefault="0001716E" w:rsidP="0001716E">
      <w:pPr>
        <w:pStyle w:val="Prrafodelista"/>
        <w:ind w:left="0"/>
        <w:rPr>
          <w:rFonts w:ascii="Arial" w:hAnsi="Arial" w:cs="Arial"/>
          <w:sz w:val="22"/>
          <w:szCs w:val="22"/>
          <w:lang w:val="es-CL"/>
        </w:rPr>
      </w:pPr>
    </w:p>
    <w:p w:rsidR="0001716E" w:rsidRPr="0001716E" w:rsidRDefault="0001716E" w:rsidP="0001716E">
      <w:pPr>
        <w:pStyle w:val="Prrafodelista"/>
        <w:ind w:left="0"/>
        <w:rPr>
          <w:rFonts w:ascii="Arial" w:hAnsi="Arial" w:cs="Arial"/>
          <w:sz w:val="22"/>
          <w:szCs w:val="22"/>
          <w:lang w:val="es-CL"/>
        </w:rPr>
      </w:pPr>
      <w:r w:rsidRPr="0001716E">
        <w:rPr>
          <w:rFonts w:ascii="Arial" w:hAnsi="Arial" w:cs="Arial"/>
          <w:sz w:val="22"/>
          <w:szCs w:val="22"/>
          <w:lang w:val="es-CL"/>
        </w:rPr>
        <w:t xml:space="preserve">Desarrollar un sistema que permita reservar horas medicas tanto en web como en celulares, en el cual el paciente podrá reservar horas medicas APS y en la que el Medico podrá reservar horas médicas para la atención del paciente (control médico), Este sistema digital deberá permitir la atención de la población actual que realiza el proceso de forma presencial en el hospital que es de unos 650.000 pacientes y que posteriormente pueda atender en diez años más, al menos 3.000.000 de personas (un crecimiento de un 500% de la población objetivo). Junto a lo anterior el sistema deberá permitir a la dirección del hospital disponer de indicadores la cual facilitara y apoyará en la toma de decisiones en cuanto a la gestión con respecto a las horas médicas.   </w:t>
      </w:r>
    </w:p>
    <w:p w:rsidR="0001716E" w:rsidRPr="0001716E" w:rsidRDefault="0001716E" w:rsidP="0001716E">
      <w:pPr>
        <w:rPr>
          <w:rFonts w:ascii="Arial" w:hAnsi="Arial" w:cs="Arial"/>
        </w:rPr>
      </w:pPr>
      <w:r w:rsidRPr="0001716E">
        <w:rPr>
          <w:rFonts w:ascii="Arial" w:hAnsi="Arial" w:cs="Arial"/>
        </w:rPr>
        <w:t xml:space="preserve">  </w:t>
      </w:r>
    </w:p>
    <w:p w:rsidR="0001716E" w:rsidRDefault="0001716E" w:rsidP="0001716E">
      <w:pPr>
        <w:rPr>
          <w:rFonts w:ascii="Arial" w:hAnsi="Arial" w:cs="Arial"/>
          <w:sz w:val="24"/>
          <w:szCs w:val="24"/>
        </w:rPr>
      </w:pPr>
      <w:r w:rsidRPr="0001716E">
        <w:rPr>
          <w:rFonts w:ascii="Arial" w:hAnsi="Arial" w:cs="Arial"/>
          <w:sz w:val="24"/>
          <w:szCs w:val="24"/>
        </w:rPr>
        <w:t xml:space="preserve"> </w:t>
      </w: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Default="00995CCF" w:rsidP="0001716E">
      <w:pPr>
        <w:rPr>
          <w:rFonts w:ascii="Arial" w:hAnsi="Arial" w:cs="Arial"/>
          <w:sz w:val="24"/>
          <w:szCs w:val="24"/>
        </w:rPr>
      </w:pPr>
    </w:p>
    <w:p w:rsidR="00995CCF" w:rsidRPr="00995CCF" w:rsidRDefault="00995CCF" w:rsidP="00995CCF">
      <w:pPr>
        <w:pStyle w:val="Ttulo1"/>
        <w:ind w:left="284" w:hanging="284"/>
        <w:rPr>
          <w:rFonts w:ascii="Arial" w:hAnsi="Arial" w:cs="Arial"/>
          <w:color w:val="000000" w:themeColor="text1"/>
          <w:sz w:val="22"/>
          <w:szCs w:val="22"/>
        </w:rPr>
      </w:pPr>
      <w:bookmarkStart w:id="2" w:name="_Toc419217433"/>
      <w:r w:rsidRPr="00995CCF">
        <w:rPr>
          <w:rFonts w:ascii="Arial" w:hAnsi="Arial" w:cs="Arial"/>
          <w:color w:val="000000" w:themeColor="text1"/>
        </w:rPr>
        <w:lastRenderedPageBreak/>
        <w:t>Análisis de Especificaciones</w:t>
      </w:r>
      <w:bookmarkEnd w:id="2"/>
    </w:p>
    <w:p w:rsidR="00995CCF" w:rsidRPr="00995CCF" w:rsidRDefault="00995CCF" w:rsidP="00995CCF">
      <w:pPr>
        <w:pStyle w:val="Prrafodelista"/>
        <w:ind w:left="0"/>
        <w:rPr>
          <w:rFonts w:ascii="Arial" w:hAnsi="Arial" w:cs="Arial"/>
          <w:sz w:val="22"/>
          <w:szCs w:val="22"/>
          <w:lang w:val="es-CL"/>
        </w:rPr>
      </w:pPr>
    </w:p>
    <w:p w:rsidR="00995CCF" w:rsidRPr="00995CCF" w:rsidRDefault="00995CCF" w:rsidP="00995CCF">
      <w:pPr>
        <w:pStyle w:val="Prrafodelista"/>
        <w:ind w:left="0"/>
        <w:rPr>
          <w:rFonts w:ascii="Arial" w:hAnsi="Arial" w:cs="Arial"/>
          <w:lang w:val="es-CL"/>
        </w:rPr>
      </w:pPr>
      <w:r w:rsidRPr="00995CCF">
        <w:rPr>
          <w:rFonts w:ascii="Arial" w:hAnsi="Arial" w:cs="Arial"/>
          <w:sz w:val="22"/>
          <w:szCs w:val="22"/>
          <w:lang w:val="es-CL"/>
        </w:rPr>
        <w:t>Los artefactos de software a describir son:</w:t>
      </w:r>
    </w:p>
    <w:p w:rsidR="00995CCF" w:rsidRPr="00995CCF" w:rsidRDefault="00995CCF" w:rsidP="00995CCF">
      <w:pPr>
        <w:rPr>
          <w:rFonts w:ascii="Arial" w:hAnsi="Arial" w:cs="Arial"/>
        </w:rPr>
      </w:pPr>
    </w:p>
    <w:p w:rsidR="00995CCF" w:rsidRPr="00995CCF" w:rsidRDefault="00995CCF" w:rsidP="00995CCF">
      <w:pPr>
        <w:pStyle w:val="Standard"/>
        <w:numPr>
          <w:ilvl w:val="0"/>
          <w:numId w:val="4"/>
        </w:numPr>
        <w:spacing w:line="276" w:lineRule="auto"/>
        <w:rPr>
          <w:rFonts w:ascii="Arial" w:hAnsi="Arial" w:cs="Arial"/>
          <w:b/>
          <w:lang w:val="es-CL"/>
        </w:rPr>
      </w:pPr>
      <w:r w:rsidRPr="00995CCF">
        <w:rPr>
          <w:rFonts w:ascii="Arial" w:hAnsi="Arial" w:cs="Arial"/>
          <w:b/>
          <w:sz w:val="22"/>
          <w:szCs w:val="22"/>
          <w:lang w:val="es-CL"/>
        </w:rPr>
        <w:t xml:space="preserve">Casos de Uso: </w:t>
      </w:r>
    </w:p>
    <w:p w:rsidR="00995CCF" w:rsidRDefault="00995CCF" w:rsidP="00995CCF">
      <w:pPr>
        <w:pStyle w:val="Standard"/>
        <w:spacing w:line="276" w:lineRule="auto"/>
        <w:rPr>
          <w:b/>
          <w:lang w:val="es-CL"/>
        </w:rPr>
      </w:pPr>
    </w:p>
    <w:p w:rsidR="00995CCF" w:rsidRDefault="00995CCF" w:rsidP="00995CCF">
      <w:pPr>
        <w:pStyle w:val="Standard"/>
        <w:spacing w:line="276" w:lineRule="auto"/>
        <w:rPr>
          <w:b/>
          <w:lang w:val="es-CL"/>
        </w:rPr>
      </w:pPr>
    </w:p>
    <w:p w:rsidR="00995CCF" w:rsidRDefault="001313AB" w:rsidP="00995CCF">
      <w:pPr>
        <w:pStyle w:val="Standard"/>
        <w:spacing w:line="276" w:lineRule="auto"/>
        <w:rPr>
          <w:b/>
          <w:lang w:val="es-CL"/>
        </w:rPr>
      </w:pPr>
      <w:r>
        <w:rPr>
          <w:b/>
          <w:noProof/>
          <w:lang w:val="es-CL" w:eastAsia="es-CL"/>
        </w:rPr>
        <w:drawing>
          <wp:inline distT="0" distB="0" distL="0" distR="0">
            <wp:extent cx="5612130" cy="302895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028950"/>
                    </a:xfrm>
                    <a:prstGeom prst="rect">
                      <a:avLst/>
                    </a:prstGeom>
                  </pic:spPr>
                </pic:pic>
              </a:graphicData>
            </a:graphic>
          </wp:inline>
        </w:drawing>
      </w:r>
    </w:p>
    <w:p w:rsidR="00995CCF" w:rsidRDefault="00995CCF" w:rsidP="00995CCF">
      <w:pPr>
        <w:pStyle w:val="Standard"/>
        <w:spacing w:line="276" w:lineRule="auto"/>
        <w:rPr>
          <w:b/>
          <w:lang w:val="es-CL"/>
        </w:rPr>
      </w:pPr>
    </w:p>
    <w:p w:rsidR="00995CCF" w:rsidRDefault="00995CCF" w:rsidP="00995CCF">
      <w:pPr>
        <w:pStyle w:val="Standard"/>
        <w:spacing w:line="276" w:lineRule="auto"/>
        <w:rPr>
          <w:b/>
          <w:lang w:val="es-CL"/>
        </w:rPr>
      </w:pPr>
    </w:p>
    <w:p w:rsidR="00995CCF" w:rsidRPr="00995CCF" w:rsidRDefault="00995CCF" w:rsidP="00995CCF">
      <w:pPr>
        <w:pStyle w:val="Subttulo"/>
        <w:jc w:val="left"/>
        <w:rPr>
          <w:rFonts w:ascii="Arial" w:hAnsi="Arial" w:cs="Arial"/>
        </w:rPr>
      </w:pPr>
      <w:r w:rsidRPr="00995CCF">
        <w:rPr>
          <w:rFonts w:ascii="Arial" w:hAnsi="Arial" w:cs="Arial"/>
        </w:rPr>
        <w:t>Descripción de cada caso de uso</w:t>
      </w:r>
    </w:p>
    <w:p w:rsidR="00995CCF" w:rsidRPr="00995CCF" w:rsidRDefault="00995CCF" w:rsidP="00995CCF">
      <w:pPr>
        <w:pStyle w:val="Standard"/>
        <w:spacing w:line="276" w:lineRule="auto"/>
        <w:rPr>
          <w:b/>
        </w:rPr>
      </w:pPr>
    </w:p>
    <w:p w:rsidR="00995CCF" w:rsidRDefault="00995CCF" w:rsidP="0001716E">
      <w:pPr>
        <w:rPr>
          <w:rFonts w:ascii="Arial" w:hAnsi="Arial" w:cs="Arial"/>
          <w:sz w:val="24"/>
          <w:szCs w:val="24"/>
        </w:rPr>
      </w:pPr>
    </w:p>
    <w:p w:rsidR="00903D7D" w:rsidRDefault="00903D7D" w:rsidP="0001716E">
      <w:pPr>
        <w:rPr>
          <w:rFonts w:ascii="Arial" w:hAnsi="Arial" w:cs="Arial"/>
          <w:sz w:val="24"/>
          <w:szCs w:val="24"/>
        </w:rPr>
      </w:pPr>
      <w:r>
        <w:rPr>
          <w:rFonts w:ascii="Arial" w:hAnsi="Arial" w:cs="Arial"/>
          <w:noProof/>
          <w:sz w:val="24"/>
          <w:szCs w:val="24"/>
          <w:lang w:eastAsia="es-CL"/>
        </w:rPr>
        <w:drawing>
          <wp:inline distT="0" distB="0" distL="0" distR="0">
            <wp:extent cx="4171950" cy="124777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4171950" cy="1247775"/>
                    </a:xfrm>
                    <a:prstGeom prst="rect">
                      <a:avLst/>
                    </a:prstGeom>
                  </pic:spPr>
                </pic:pic>
              </a:graphicData>
            </a:graphic>
          </wp:inline>
        </w:drawing>
      </w:r>
    </w:p>
    <w:tbl>
      <w:tblPr>
        <w:tblW w:w="0" w:type="auto"/>
        <w:jc w:val="center"/>
        <w:tblLayout w:type="fixed"/>
        <w:tblCellMar>
          <w:left w:w="10" w:type="dxa"/>
          <w:right w:w="10" w:type="dxa"/>
        </w:tblCellMar>
        <w:tblLook w:val="0000" w:firstRow="0" w:lastRow="0" w:firstColumn="0" w:lastColumn="0" w:noHBand="0" w:noVBand="0"/>
      </w:tblPr>
      <w:tblGrid>
        <w:gridCol w:w="2601"/>
        <w:gridCol w:w="6050"/>
      </w:tblGrid>
      <w:tr w:rsidR="00903D7D"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pPr>
            <w:r>
              <w:t>Obtener historial clínico de pacientes(HCE) open</w:t>
            </w:r>
            <w:r>
              <w:t>1</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pPr>
            <w:r>
              <w:rPr>
                <w:sz w:val="22"/>
                <w:szCs w:val="22"/>
                <w:lang w:val="es-CL"/>
              </w:rPr>
              <w:t xml:space="preserve">Corresponde a la opción entregada </w:t>
            </w:r>
            <w:r>
              <w:rPr>
                <w:sz w:val="22"/>
                <w:szCs w:val="22"/>
                <w:lang w:val="es-CL"/>
              </w:rPr>
              <w:t>Medico para visualizar el historial clínico que le corresponde a cada uno de los pacientes registrado</w:t>
            </w:r>
            <w:r>
              <w:rPr>
                <w:sz w:val="22"/>
                <w:szCs w:val="22"/>
                <w:lang w:val="es-CL"/>
              </w:rPr>
              <w:t xml:space="preserve"> </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pPr>
            <w:r>
              <w:rPr>
                <w:sz w:val="22"/>
                <w:szCs w:val="22"/>
                <w:lang w:val="es-CL"/>
              </w:rPr>
              <w:t>Medico</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lastRenderedPageBreak/>
              <w:t>Precondición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rPr>
                <w:sz w:val="22"/>
                <w:szCs w:val="22"/>
                <w:lang w:val="es-CL"/>
              </w:rPr>
            </w:pPr>
            <w:r>
              <w:rPr>
                <w:sz w:val="22"/>
                <w:szCs w:val="22"/>
                <w:lang w:val="es-CL"/>
              </w:rPr>
              <w:t xml:space="preserve">Que el </w:t>
            </w:r>
            <w:r>
              <w:rPr>
                <w:sz w:val="22"/>
                <w:szCs w:val="22"/>
                <w:lang w:val="es-CL"/>
              </w:rPr>
              <w:t>Medico</w:t>
            </w:r>
            <w:r>
              <w:rPr>
                <w:sz w:val="22"/>
                <w:szCs w:val="22"/>
                <w:lang w:val="es-CL"/>
              </w:rPr>
              <w:t xml:space="preserve"> este habilitado en el sistema</w:t>
            </w:r>
            <w:r>
              <w:rPr>
                <w:sz w:val="22"/>
                <w:szCs w:val="22"/>
                <w:lang w:val="es-CL"/>
              </w:rPr>
              <w:t>, que existan pacientes</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rPr>
                <w:sz w:val="22"/>
                <w:szCs w:val="22"/>
                <w:lang w:val="es-CL"/>
              </w:rPr>
            </w:pP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rPr>
                <w:sz w:val="22"/>
                <w:szCs w:val="22"/>
                <w:lang w:val="es-CL"/>
              </w:rPr>
            </w:pPr>
            <w:r>
              <w:rPr>
                <w:sz w:val="22"/>
                <w:szCs w:val="22"/>
                <w:lang w:val="es-CL"/>
              </w:rPr>
              <w:t>Que el paciente no este habilitado en el sistema.</w:t>
            </w:r>
          </w:p>
          <w:p w:rsidR="00903D7D" w:rsidRDefault="00903D7D" w:rsidP="00737E19">
            <w:pPr>
              <w:pStyle w:val="TableContents"/>
              <w:snapToGrid w:val="0"/>
              <w:spacing w:line="276" w:lineRule="auto"/>
              <w:rPr>
                <w:sz w:val="22"/>
                <w:szCs w:val="22"/>
                <w:lang w:val="es-CL"/>
              </w:rPr>
            </w:pPr>
          </w:p>
        </w:tc>
      </w:tr>
    </w:tbl>
    <w:p w:rsidR="00903D7D" w:rsidRDefault="00903D7D" w:rsidP="0001716E">
      <w:pPr>
        <w:rPr>
          <w:rFonts w:ascii="Arial" w:hAnsi="Arial" w:cs="Arial"/>
          <w:sz w:val="24"/>
          <w:szCs w:val="24"/>
        </w:rPr>
      </w:pPr>
    </w:p>
    <w:p w:rsidR="00903D7D" w:rsidRDefault="00903D7D" w:rsidP="0001716E">
      <w:pPr>
        <w:rPr>
          <w:rFonts w:ascii="Arial" w:hAnsi="Arial" w:cs="Arial"/>
          <w:sz w:val="24"/>
          <w:szCs w:val="24"/>
        </w:rPr>
      </w:pPr>
    </w:p>
    <w:p w:rsidR="00903D7D" w:rsidRDefault="00903D7D" w:rsidP="0001716E">
      <w:pPr>
        <w:rPr>
          <w:rFonts w:ascii="Arial" w:hAnsi="Arial" w:cs="Arial"/>
          <w:sz w:val="24"/>
          <w:szCs w:val="24"/>
        </w:rPr>
      </w:pPr>
      <w:r>
        <w:rPr>
          <w:rFonts w:ascii="Arial" w:hAnsi="Arial" w:cs="Arial"/>
          <w:noProof/>
          <w:sz w:val="24"/>
          <w:szCs w:val="24"/>
          <w:lang w:eastAsia="es-CL"/>
        </w:rPr>
        <w:drawing>
          <wp:inline distT="0" distB="0" distL="0" distR="0">
            <wp:extent cx="4400550" cy="157162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4400550" cy="1571625"/>
                    </a:xfrm>
                    <a:prstGeom prst="rect">
                      <a:avLst/>
                    </a:prstGeom>
                  </pic:spPr>
                </pic:pic>
              </a:graphicData>
            </a:graphic>
          </wp:inline>
        </w:drawing>
      </w:r>
    </w:p>
    <w:p w:rsidR="00903D7D" w:rsidRDefault="00903D7D" w:rsidP="0001716E">
      <w:pPr>
        <w:rPr>
          <w:rFonts w:ascii="Arial" w:hAnsi="Arial" w:cs="Arial"/>
          <w:sz w:val="24"/>
          <w:szCs w:val="24"/>
        </w:rPr>
      </w:pPr>
    </w:p>
    <w:tbl>
      <w:tblPr>
        <w:tblW w:w="0" w:type="auto"/>
        <w:jc w:val="center"/>
        <w:tblLayout w:type="fixed"/>
        <w:tblCellMar>
          <w:left w:w="10" w:type="dxa"/>
          <w:right w:w="10" w:type="dxa"/>
        </w:tblCellMar>
        <w:tblLook w:val="0000" w:firstRow="0" w:lastRow="0" w:firstColumn="0" w:lastColumn="0" w:noHBand="0" w:noVBand="0"/>
      </w:tblPr>
      <w:tblGrid>
        <w:gridCol w:w="2601"/>
        <w:gridCol w:w="6050"/>
      </w:tblGrid>
      <w:tr w:rsidR="00903D7D"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pPr>
            <w:r>
              <w:t>Buscar RCE por paciente con hora medica open2</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pPr>
            <w:r>
              <w:rPr>
                <w:sz w:val="22"/>
                <w:szCs w:val="22"/>
                <w:lang w:val="es-CL"/>
              </w:rPr>
              <w:t xml:space="preserve">Corresponde a la opción entregada al </w:t>
            </w:r>
            <w:r>
              <w:rPr>
                <w:sz w:val="22"/>
                <w:szCs w:val="22"/>
                <w:lang w:val="es-CL"/>
              </w:rPr>
              <w:t xml:space="preserve">médico para obtener la información del </w:t>
            </w:r>
            <w:proofErr w:type="spellStart"/>
            <w:r>
              <w:rPr>
                <w:sz w:val="22"/>
                <w:szCs w:val="22"/>
                <w:lang w:val="es-CL"/>
              </w:rPr>
              <w:t>rce</w:t>
            </w:r>
            <w:proofErr w:type="spellEnd"/>
            <w:r>
              <w:rPr>
                <w:sz w:val="22"/>
                <w:szCs w:val="22"/>
                <w:lang w:val="es-CL"/>
              </w:rPr>
              <w:t xml:space="preserve"> almacenado en </w:t>
            </w:r>
            <w:proofErr w:type="spellStart"/>
            <w:r>
              <w:rPr>
                <w:sz w:val="22"/>
                <w:szCs w:val="22"/>
                <w:lang w:val="es-CL"/>
              </w:rPr>
              <w:t>bd</w:t>
            </w:r>
            <w:proofErr w:type="spellEnd"/>
            <w:r>
              <w:rPr>
                <w:sz w:val="22"/>
                <w:szCs w:val="22"/>
                <w:lang w:val="es-CL"/>
              </w:rPr>
              <w:t xml:space="preserve"> a base de una búsqueda por un paciente</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pPr>
            <w:r>
              <w:t>Médico</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03D7D">
            <w:pPr>
              <w:pStyle w:val="TableContents"/>
              <w:snapToGrid w:val="0"/>
              <w:spacing w:line="276" w:lineRule="auto"/>
              <w:rPr>
                <w:sz w:val="22"/>
                <w:szCs w:val="22"/>
                <w:lang w:val="es-CL"/>
              </w:rPr>
            </w:pPr>
            <w:r>
              <w:rPr>
                <w:sz w:val="22"/>
                <w:szCs w:val="22"/>
                <w:lang w:val="es-CL"/>
              </w:rPr>
              <w:t xml:space="preserve">Que el paciente tenga asignada una </w:t>
            </w:r>
            <w:proofErr w:type="spellStart"/>
            <w:r>
              <w:rPr>
                <w:sz w:val="22"/>
                <w:szCs w:val="22"/>
                <w:lang w:val="es-CL"/>
              </w:rPr>
              <w:t>horamedica</w:t>
            </w:r>
            <w:proofErr w:type="spellEnd"/>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rPr>
                <w:sz w:val="22"/>
                <w:szCs w:val="22"/>
                <w:lang w:val="es-CL"/>
              </w:rPr>
            </w:pP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rPr>
                <w:sz w:val="22"/>
                <w:szCs w:val="22"/>
                <w:lang w:val="es-CL"/>
              </w:rPr>
            </w:pPr>
            <w:r>
              <w:rPr>
                <w:sz w:val="22"/>
                <w:szCs w:val="22"/>
                <w:lang w:val="es-CL"/>
              </w:rPr>
              <w:t>Que el paciente no este habilitado en el sistema.</w:t>
            </w:r>
          </w:p>
          <w:p w:rsidR="00903D7D" w:rsidRDefault="00903D7D" w:rsidP="00903D7D">
            <w:pPr>
              <w:pStyle w:val="TableContents"/>
              <w:snapToGrid w:val="0"/>
              <w:spacing w:line="276" w:lineRule="auto"/>
              <w:rPr>
                <w:sz w:val="22"/>
                <w:szCs w:val="22"/>
                <w:lang w:val="es-CL"/>
              </w:rPr>
            </w:pPr>
          </w:p>
        </w:tc>
      </w:tr>
    </w:tbl>
    <w:p w:rsidR="00903D7D" w:rsidRDefault="00903D7D" w:rsidP="0001716E">
      <w:pPr>
        <w:rPr>
          <w:rFonts w:ascii="Arial" w:hAnsi="Arial" w:cs="Arial"/>
          <w:sz w:val="24"/>
          <w:szCs w:val="24"/>
        </w:rPr>
      </w:pPr>
    </w:p>
    <w:p w:rsidR="00903D7D" w:rsidRDefault="00903D7D" w:rsidP="0001716E">
      <w:pPr>
        <w:rPr>
          <w:rFonts w:ascii="Arial" w:hAnsi="Arial" w:cs="Arial"/>
          <w:sz w:val="24"/>
          <w:szCs w:val="24"/>
        </w:rPr>
      </w:pPr>
    </w:p>
    <w:p w:rsidR="00903D7D" w:rsidRDefault="00903D7D" w:rsidP="0001716E">
      <w:pPr>
        <w:rPr>
          <w:rFonts w:ascii="Arial" w:hAnsi="Arial" w:cs="Arial"/>
          <w:sz w:val="24"/>
          <w:szCs w:val="24"/>
        </w:rPr>
      </w:pPr>
      <w:r>
        <w:rPr>
          <w:rFonts w:ascii="Arial" w:hAnsi="Arial" w:cs="Arial"/>
          <w:noProof/>
          <w:sz w:val="24"/>
          <w:szCs w:val="24"/>
          <w:lang w:eastAsia="es-CL"/>
        </w:rPr>
        <w:drawing>
          <wp:inline distT="0" distB="0" distL="0" distR="0">
            <wp:extent cx="4362450" cy="13525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362450" cy="1352550"/>
                    </a:xfrm>
                    <a:prstGeom prst="rect">
                      <a:avLst/>
                    </a:prstGeom>
                  </pic:spPr>
                </pic:pic>
              </a:graphicData>
            </a:graphic>
          </wp:inline>
        </w:drawing>
      </w:r>
    </w:p>
    <w:tbl>
      <w:tblPr>
        <w:tblW w:w="0" w:type="auto"/>
        <w:jc w:val="center"/>
        <w:tblLayout w:type="fixed"/>
        <w:tblCellMar>
          <w:left w:w="10" w:type="dxa"/>
          <w:right w:w="10" w:type="dxa"/>
        </w:tblCellMar>
        <w:tblLook w:val="0000" w:firstRow="0" w:lastRow="0" w:firstColumn="0" w:lastColumn="0" w:noHBand="0" w:noVBand="0"/>
      </w:tblPr>
      <w:tblGrid>
        <w:gridCol w:w="2601"/>
        <w:gridCol w:w="6050"/>
      </w:tblGrid>
      <w:tr w:rsidR="00903D7D"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pPr>
            <w:r>
              <w:t>A</w:t>
            </w:r>
            <w:r w:rsidR="009F6862">
              <w:t>gre</w:t>
            </w:r>
            <w:r>
              <w:t>gar registro clínico(RCE)</w:t>
            </w:r>
            <w:r w:rsidR="009F6862">
              <w:t xml:space="preserve"> open3</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9F6862">
            <w:pPr>
              <w:pStyle w:val="TableContents"/>
              <w:snapToGrid w:val="0"/>
              <w:spacing w:line="276" w:lineRule="auto"/>
            </w:pPr>
            <w:r>
              <w:rPr>
                <w:sz w:val="22"/>
                <w:szCs w:val="22"/>
                <w:lang w:val="es-CL"/>
              </w:rPr>
              <w:t>Corresponde a la opción entregada al médico</w:t>
            </w:r>
            <w:r w:rsidR="009F6862">
              <w:rPr>
                <w:sz w:val="22"/>
                <w:szCs w:val="22"/>
                <w:lang w:val="es-CL"/>
              </w:rPr>
              <w:t xml:space="preserve"> para almacenar la información del </w:t>
            </w:r>
            <w:proofErr w:type="spellStart"/>
            <w:r w:rsidR="009F6862">
              <w:rPr>
                <w:sz w:val="22"/>
                <w:szCs w:val="22"/>
                <w:lang w:val="es-CL"/>
              </w:rPr>
              <w:t>rce</w:t>
            </w:r>
            <w:proofErr w:type="spellEnd"/>
            <w:r w:rsidR="009F6862">
              <w:rPr>
                <w:sz w:val="22"/>
                <w:szCs w:val="22"/>
                <w:lang w:val="es-CL"/>
              </w:rPr>
              <w:t xml:space="preserve"> en la </w:t>
            </w:r>
            <w:proofErr w:type="spellStart"/>
            <w:r w:rsidR="009F6862">
              <w:rPr>
                <w:sz w:val="22"/>
                <w:szCs w:val="22"/>
                <w:lang w:val="es-CL"/>
              </w:rPr>
              <w:t>bd</w:t>
            </w:r>
            <w:proofErr w:type="spellEnd"/>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pPr>
            <w:r>
              <w:t>Médico</w:t>
            </w:r>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lastRenderedPageBreak/>
              <w:t>Precondición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rPr>
                <w:sz w:val="22"/>
                <w:szCs w:val="22"/>
                <w:lang w:val="es-CL"/>
              </w:rPr>
            </w:pPr>
            <w:r>
              <w:rPr>
                <w:sz w:val="22"/>
                <w:szCs w:val="22"/>
                <w:lang w:val="es-CL"/>
              </w:rPr>
              <w:t xml:space="preserve">Que el paciente tenga asignada una </w:t>
            </w:r>
            <w:proofErr w:type="spellStart"/>
            <w:r>
              <w:rPr>
                <w:sz w:val="22"/>
                <w:szCs w:val="22"/>
                <w:lang w:val="es-CL"/>
              </w:rPr>
              <w:t>horamedica</w:t>
            </w:r>
            <w:proofErr w:type="spellEnd"/>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03D7D" w:rsidRPr="00DD7707" w:rsidRDefault="00DD7707" w:rsidP="00737E19">
            <w:pPr>
              <w:pStyle w:val="TableContents"/>
              <w:snapToGrid w:val="0"/>
              <w:spacing w:line="276" w:lineRule="auto"/>
              <w:rPr>
                <w:sz w:val="22"/>
                <w:szCs w:val="22"/>
                <w:lang w:val="es-CL"/>
              </w:rPr>
            </w:pPr>
            <w:r>
              <w:rPr>
                <w:sz w:val="22"/>
                <w:szCs w:val="22"/>
                <w:lang w:val="es-CL"/>
              </w:rPr>
              <w:t xml:space="preserve">Que los datos se almacenen en </w:t>
            </w:r>
            <w:proofErr w:type="spellStart"/>
            <w:r>
              <w:rPr>
                <w:sz w:val="22"/>
                <w:szCs w:val="22"/>
                <w:lang w:val="es-CL"/>
              </w:rPr>
              <w:t>openmrs</w:t>
            </w:r>
            <w:proofErr w:type="spellEnd"/>
          </w:p>
        </w:tc>
      </w:tr>
      <w:tr w:rsidR="00903D7D" w:rsidTr="00737E19">
        <w:trPr>
          <w:trHeight w:val="232"/>
          <w:jc w:val="center"/>
        </w:trPr>
        <w:tc>
          <w:tcPr>
            <w:tcW w:w="2601" w:type="dxa"/>
            <w:tcBorders>
              <w:left w:val="single" w:sz="1" w:space="0" w:color="000000"/>
              <w:bottom w:val="single" w:sz="1" w:space="0" w:color="000000"/>
            </w:tcBorders>
            <w:shd w:val="clear" w:color="auto" w:fill="DDD9C3"/>
          </w:tcPr>
          <w:p w:rsidR="00903D7D" w:rsidRDefault="00903D7D" w:rsidP="00737E19">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03D7D" w:rsidRDefault="00903D7D" w:rsidP="00737E19">
            <w:pPr>
              <w:pStyle w:val="TableContents"/>
              <w:snapToGrid w:val="0"/>
              <w:spacing w:line="276" w:lineRule="auto"/>
              <w:rPr>
                <w:sz w:val="22"/>
                <w:szCs w:val="22"/>
                <w:lang w:val="es-CL"/>
              </w:rPr>
            </w:pPr>
            <w:r>
              <w:rPr>
                <w:sz w:val="22"/>
                <w:szCs w:val="22"/>
                <w:lang w:val="es-CL"/>
              </w:rPr>
              <w:t>Que el paciente no este habilitado en el sistema.</w:t>
            </w:r>
          </w:p>
          <w:p w:rsidR="00903D7D" w:rsidRDefault="00903D7D" w:rsidP="00737E19">
            <w:pPr>
              <w:pStyle w:val="TableContents"/>
              <w:snapToGrid w:val="0"/>
              <w:spacing w:line="276" w:lineRule="auto"/>
              <w:rPr>
                <w:sz w:val="22"/>
                <w:szCs w:val="22"/>
                <w:lang w:val="es-CL"/>
              </w:rPr>
            </w:pPr>
          </w:p>
        </w:tc>
      </w:tr>
    </w:tbl>
    <w:p w:rsidR="00903D7D" w:rsidRDefault="00903D7D" w:rsidP="0001716E">
      <w:pPr>
        <w:rPr>
          <w:rFonts w:ascii="Arial" w:hAnsi="Arial" w:cs="Arial"/>
          <w:sz w:val="24"/>
          <w:szCs w:val="24"/>
        </w:rPr>
      </w:pPr>
    </w:p>
    <w:p w:rsidR="009F6862" w:rsidRDefault="009F6862" w:rsidP="0001716E">
      <w:pPr>
        <w:rPr>
          <w:rFonts w:ascii="Arial" w:hAnsi="Arial" w:cs="Arial"/>
          <w:sz w:val="24"/>
          <w:szCs w:val="24"/>
        </w:rPr>
      </w:pPr>
    </w:p>
    <w:p w:rsidR="00DD7707" w:rsidRDefault="00DD7707" w:rsidP="0001716E">
      <w:pPr>
        <w:rPr>
          <w:rFonts w:ascii="Arial" w:hAnsi="Arial" w:cs="Arial"/>
          <w:sz w:val="24"/>
          <w:szCs w:val="24"/>
        </w:rPr>
      </w:pPr>
      <w:r>
        <w:rPr>
          <w:rFonts w:ascii="Arial" w:hAnsi="Arial" w:cs="Arial"/>
          <w:noProof/>
          <w:sz w:val="24"/>
          <w:szCs w:val="24"/>
          <w:lang w:eastAsia="es-CL"/>
        </w:rPr>
        <w:drawing>
          <wp:inline distT="0" distB="0" distL="0" distR="0">
            <wp:extent cx="4705350" cy="12573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4705350" cy="1257300"/>
                    </a:xfrm>
                    <a:prstGeom prst="rect">
                      <a:avLst/>
                    </a:prstGeom>
                  </pic:spPr>
                </pic:pic>
              </a:graphicData>
            </a:graphic>
          </wp:inline>
        </w:drawing>
      </w:r>
    </w:p>
    <w:tbl>
      <w:tblPr>
        <w:tblW w:w="0" w:type="auto"/>
        <w:jc w:val="center"/>
        <w:tblLayout w:type="fixed"/>
        <w:tblCellMar>
          <w:left w:w="10" w:type="dxa"/>
          <w:right w:w="10" w:type="dxa"/>
        </w:tblCellMar>
        <w:tblLook w:val="0000" w:firstRow="0" w:lastRow="0" w:firstColumn="0" w:lastColumn="0" w:noHBand="0" w:noVBand="0"/>
      </w:tblPr>
      <w:tblGrid>
        <w:gridCol w:w="2601"/>
        <w:gridCol w:w="6050"/>
      </w:tblGrid>
      <w:tr w:rsidR="00DD7707"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DD7707" w:rsidRDefault="00DD7707" w:rsidP="00DD7707">
            <w:pPr>
              <w:pStyle w:val="TableContents"/>
              <w:snapToGrid w:val="0"/>
              <w:spacing w:line="276" w:lineRule="auto"/>
            </w:pPr>
            <w:r>
              <w:t xml:space="preserve">Ingresar </w:t>
            </w:r>
            <w:proofErr w:type="spellStart"/>
            <w:r>
              <w:t>rce</w:t>
            </w:r>
            <w:proofErr w:type="spellEnd"/>
            <w:r>
              <w:t xml:space="preserve"> open</w:t>
            </w:r>
            <w:r>
              <w:t>4</w:t>
            </w:r>
          </w:p>
        </w:tc>
      </w:tr>
      <w:tr w:rsidR="00DD7707" w:rsidTr="00737E19">
        <w:trPr>
          <w:trHeight w:val="232"/>
          <w:jc w:val="center"/>
        </w:trPr>
        <w:tc>
          <w:tcPr>
            <w:tcW w:w="2601" w:type="dxa"/>
            <w:tcBorders>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DD7707" w:rsidRDefault="00DD7707" w:rsidP="00DD7707">
            <w:pPr>
              <w:pStyle w:val="TableContents"/>
              <w:snapToGrid w:val="0"/>
              <w:spacing w:line="276" w:lineRule="auto"/>
            </w:pPr>
            <w:r>
              <w:rPr>
                <w:sz w:val="22"/>
                <w:szCs w:val="22"/>
                <w:lang w:val="es-CL"/>
              </w:rPr>
              <w:t xml:space="preserve">Corresponde a la opción entregada </w:t>
            </w:r>
            <w:r>
              <w:rPr>
                <w:sz w:val="22"/>
                <w:szCs w:val="22"/>
                <w:lang w:val="es-CL"/>
              </w:rPr>
              <w:t xml:space="preserve">por el sistema para ingresar los datos del </w:t>
            </w:r>
            <w:proofErr w:type="spellStart"/>
            <w:r>
              <w:rPr>
                <w:sz w:val="22"/>
                <w:szCs w:val="22"/>
                <w:lang w:val="es-CL"/>
              </w:rPr>
              <w:t>rce</w:t>
            </w:r>
            <w:proofErr w:type="spellEnd"/>
            <w:r>
              <w:rPr>
                <w:sz w:val="22"/>
                <w:szCs w:val="22"/>
                <w:lang w:val="es-CL"/>
              </w:rPr>
              <w:t xml:space="preserve"> a la </w:t>
            </w:r>
            <w:proofErr w:type="spellStart"/>
            <w:r>
              <w:rPr>
                <w:sz w:val="22"/>
                <w:szCs w:val="22"/>
                <w:lang w:val="es-CL"/>
              </w:rPr>
              <w:t>bd</w:t>
            </w:r>
            <w:proofErr w:type="spellEnd"/>
            <w:r>
              <w:rPr>
                <w:sz w:val="22"/>
                <w:szCs w:val="22"/>
                <w:lang w:val="es-CL"/>
              </w:rPr>
              <w:t xml:space="preserve"> de </w:t>
            </w:r>
            <w:proofErr w:type="spellStart"/>
            <w:r>
              <w:rPr>
                <w:sz w:val="22"/>
                <w:szCs w:val="22"/>
                <w:lang w:val="es-CL"/>
              </w:rPr>
              <w:t>openmrs</w:t>
            </w:r>
            <w:proofErr w:type="spellEnd"/>
          </w:p>
        </w:tc>
      </w:tr>
      <w:tr w:rsidR="00DD7707" w:rsidTr="00737E19">
        <w:trPr>
          <w:trHeight w:val="232"/>
          <w:jc w:val="center"/>
        </w:trPr>
        <w:tc>
          <w:tcPr>
            <w:tcW w:w="2601" w:type="dxa"/>
            <w:tcBorders>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DD7707" w:rsidRDefault="00DD7707" w:rsidP="00737E19">
            <w:pPr>
              <w:pStyle w:val="TableContents"/>
              <w:snapToGrid w:val="0"/>
              <w:spacing w:line="276" w:lineRule="auto"/>
            </w:pPr>
            <w:r>
              <w:t>Médico</w:t>
            </w:r>
          </w:p>
        </w:tc>
      </w:tr>
      <w:tr w:rsidR="00DD7707" w:rsidTr="00737E19">
        <w:trPr>
          <w:trHeight w:val="232"/>
          <w:jc w:val="center"/>
        </w:trPr>
        <w:tc>
          <w:tcPr>
            <w:tcW w:w="2601" w:type="dxa"/>
            <w:tcBorders>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DD7707" w:rsidRDefault="00DD7707" w:rsidP="00737E19">
            <w:pPr>
              <w:pStyle w:val="TableContents"/>
              <w:snapToGrid w:val="0"/>
              <w:spacing w:line="276" w:lineRule="auto"/>
              <w:rPr>
                <w:sz w:val="22"/>
                <w:szCs w:val="22"/>
                <w:lang w:val="es-CL"/>
              </w:rPr>
            </w:pPr>
            <w:r>
              <w:rPr>
                <w:sz w:val="22"/>
                <w:szCs w:val="22"/>
                <w:lang w:val="es-CL"/>
              </w:rPr>
              <w:t xml:space="preserve">Que el paciente tenga asignada una </w:t>
            </w:r>
            <w:proofErr w:type="spellStart"/>
            <w:r>
              <w:rPr>
                <w:sz w:val="22"/>
                <w:szCs w:val="22"/>
                <w:lang w:val="es-CL"/>
              </w:rPr>
              <w:t>horamedica</w:t>
            </w:r>
            <w:proofErr w:type="spellEnd"/>
          </w:p>
        </w:tc>
      </w:tr>
      <w:tr w:rsidR="00DD7707" w:rsidTr="00737E19">
        <w:trPr>
          <w:trHeight w:val="232"/>
          <w:jc w:val="center"/>
        </w:trPr>
        <w:tc>
          <w:tcPr>
            <w:tcW w:w="2601" w:type="dxa"/>
            <w:tcBorders>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DD7707" w:rsidRPr="00DD7707" w:rsidRDefault="00DD7707" w:rsidP="00737E19">
            <w:pPr>
              <w:pStyle w:val="TableContents"/>
              <w:snapToGrid w:val="0"/>
              <w:spacing w:line="276" w:lineRule="auto"/>
              <w:rPr>
                <w:sz w:val="22"/>
                <w:szCs w:val="22"/>
                <w:u w:val="single"/>
                <w:lang w:val="es-CL"/>
              </w:rPr>
            </w:pPr>
            <w:r>
              <w:rPr>
                <w:sz w:val="22"/>
                <w:szCs w:val="22"/>
                <w:lang w:val="es-CL"/>
              </w:rPr>
              <w:t xml:space="preserve">Que almacene la información en </w:t>
            </w:r>
            <w:proofErr w:type="spellStart"/>
            <w:r>
              <w:rPr>
                <w:sz w:val="22"/>
                <w:szCs w:val="22"/>
                <w:lang w:val="es-CL"/>
              </w:rPr>
              <w:t>bd</w:t>
            </w:r>
            <w:proofErr w:type="spellEnd"/>
            <w:r>
              <w:rPr>
                <w:sz w:val="22"/>
                <w:szCs w:val="22"/>
                <w:lang w:val="es-CL"/>
              </w:rPr>
              <w:t xml:space="preserve"> de </w:t>
            </w:r>
            <w:proofErr w:type="spellStart"/>
            <w:r>
              <w:rPr>
                <w:sz w:val="22"/>
                <w:szCs w:val="22"/>
                <w:lang w:val="es-CL"/>
              </w:rPr>
              <w:t>openmrs</w:t>
            </w:r>
            <w:proofErr w:type="spellEnd"/>
          </w:p>
        </w:tc>
      </w:tr>
      <w:tr w:rsidR="00DD7707" w:rsidTr="00737E19">
        <w:trPr>
          <w:trHeight w:val="232"/>
          <w:jc w:val="center"/>
        </w:trPr>
        <w:tc>
          <w:tcPr>
            <w:tcW w:w="2601" w:type="dxa"/>
            <w:tcBorders>
              <w:left w:val="single" w:sz="1" w:space="0" w:color="000000"/>
              <w:bottom w:val="single" w:sz="1" w:space="0" w:color="000000"/>
            </w:tcBorders>
            <w:shd w:val="clear" w:color="auto" w:fill="DDD9C3"/>
          </w:tcPr>
          <w:p w:rsidR="00DD7707" w:rsidRDefault="00DD7707" w:rsidP="00737E19">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DD7707" w:rsidRDefault="00DD7707" w:rsidP="00737E19">
            <w:pPr>
              <w:pStyle w:val="TableContents"/>
              <w:snapToGrid w:val="0"/>
              <w:spacing w:line="276" w:lineRule="auto"/>
              <w:rPr>
                <w:sz w:val="22"/>
                <w:szCs w:val="22"/>
                <w:lang w:val="es-CL"/>
              </w:rPr>
            </w:pPr>
            <w:r>
              <w:rPr>
                <w:sz w:val="22"/>
                <w:szCs w:val="22"/>
                <w:lang w:val="es-CL"/>
              </w:rPr>
              <w:t>Que el paciente no este habilitado en el sistema.</w:t>
            </w:r>
          </w:p>
          <w:p w:rsidR="00DD7707" w:rsidRDefault="00DD7707" w:rsidP="00737E19">
            <w:pPr>
              <w:pStyle w:val="TableContents"/>
              <w:snapToGrid w:val="0"/>
              <w:spacing w:line="276" w:lineRule="auto"/>
              <w:rPr>
                <w:sz w:val="22"/>
                <w:szCs w:val="22"/>
                <w:lang w:val="es-CL"/>
              </w:rPr>
            </w:pPr>
          </w:p>
        </w:tc>
      </w:tr>
    </w:tbl>
    <w:p w:rsidR="00DD7707" w:rsidRPr="0001716E" w:rsidRDefault="00DD7707" w:rsidP="0001716E">
      <w:pPr>
        <w:rPr>
          <w:rFonts w:ascii="Arial" w:hAnsi="Arial" w:cs="Arial"/>
          <w:sz w:val="24"/>
          <w:szCs w:val="24"/>
        </w:rPr>
      </w:pPr>
    </w:p>
    <w:p w:rsidR="0001716E" w:rsidRDefault="00995CCF" w:rsidP="0001716E">
      <w:pPr>
        <w:jc w:val="center"/>
        <w:rPr>
          <w:rFonts w:ascii="Arial" w:hAnsi="Arial" w:cs="Arial"/>
          <w:b/>
          <w:sz w:val="24"/>
          <w:szCs w:val="24"/>
        </w:rPr>
      </w:pPr>
      <w:r>
        <w:rPr>
          <w:noProof/>
          <w:lang w:eastAsia="es-CL"/>
        </w:rPr>
        <w:drawing>
          <wp:inline distT="0" distB="0" distL="0" distR="0" wp14:anchorId="23AE327C" wp14:editId="6CD3863A">
            <wp:extent cx="3133725" cy="771525"/>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2.jpg"/>
                    <pic:cNvPicPr/>
                  </pic:nvPicPr>
                  <pic:blipFill>
                    <a:blip r:embed="rId12">
                      <a:extLst>
                        <a:ext uri="{28A0092B-C50C-407E-A947-70E740481C1C}">
                          <a14:useLocalDpi xmlns:a14="http://schemas.microsoft.com/office/drawing/2010/main" val="0"/>
                        </a:ext>
                      </a:extLst>
                    </a:blip>
                    <a:stretch>
                      <a:fillRect/>
                    </a:stretch>
                  </pic:blipFill>
                  <pic:spPr>
                    <a:xfrm>
                      <a:off x="0" y="0"/>
                      <a:ext cx="3133725" cy="771525"/>
                    </a:xfrm>
                    <a:prstGeom prst="rect">
                      <a:avLst/>
                    </a:prstGeom>
                  </pic:spPr>
                </pic:pic>
              </a:graphicData>
            </a:graphic>
          </wp:inline>
        </w:drawing>
      </w:r>
    </w:p>
    <w:tbl>
      <w:tblPr>
        <w:tblW w:w="0" w:type="auto"/>
        <w:jc w:val="center"/>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Reservar hora atención primaria</w:t>
            </w:r>
            <w:r w:rsidR="00183818">
              <w:t xml:space="preserve"> rs1</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paciente por el sistema, para solicitar una hora de atención primaria (APS), es decir, la primera visita al médico para curar la enfermedad que padezca el paciente.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paciente este habilitado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se almacene en base de datos la hora medica reservada.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paciente no este habilitado en el sistema.</w:t>
            </w:r>
          </w:p>
          <w:p w:rsidR="00995CCF" w:rsidRDefault="00995CCF" w:rsidP="00995CCF">
            <w:pPr>
              <w:pStyle w:val="TableContents"/>
              <w:snapToGrid w:val="0"/>
              <w:spacing w:line="276" w:lineRule="auto"/>
              <w:rPr>
                <w:sz w:val="22"/>
                <w:szCs w:val="22"/>
                <w:lang w:val="es-CL"/>
              </w:rPr>
            </w:pPr>
            <w:r>
              <w:rPr>
                <w:sz w:val="22"/>
                <w:szCs w:val="22"/>
                <w:lang w:val="es-CL"/>
              </w:rPr>
              <w:t>Que la hora solicitada no exista.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lastRenderedPageBreak/>
        <w:drawing>
          <wp:inline distT="0" distB="0" distL="0" distR="0" wp14:anchorId="29E277D2" wp14:editId="701B8D93">
            <wp:extent cx="4219575" cy="771525"/>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13">
                      <a:extLst>
                        <a:ext uri="{28A0092B-C50C-407E-A947-70E740481C1C}">
                          <a14:useLocalDpi xmlns:a14="http://schemas.microsoft.com/office/drawing/2010/main" val="0"/>
                        </a:ext>
                      </a:extLst>
                    </a:blip>
                    <a:stretch>
                      <a:fillRect/>
                    </a:stretch>
                  </pic:blipFill>
                  <pic:spPr>
                    <a:xfrm>
                      <a:off x="0" y="0"/>
                      <a:ext cx="4219575" cy="771525"/>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Pr="006E46A5" w:rsidRDefault="00995CCF" w:rsidP="00995CCF">
            <w:pPr>
              <w:pStyle w:val="TableContents"/>
              <w:snapToGrid w:val="0"/>
              <w:spacing w:line="276" w:lineRule="auto"/>
              <w:rPr>
                <w:szCs w:val="20"/>
              </w:rPr>
            </w:pPr>
            <w:r>
              <w:rPr>
                <w:szCs w:val="20"/>
                <w:lang w:val="es-CL"/>
              </w:rPr>
              <w:t>Buscar horas medicas APS por rango</w:t>
            </w:r>
            <w:r w:rsidR="00183818">
              <w:rPr>
                <w:szCs w:val="20"/>
                <w:lang w:val="es-CL"/>
              </w:rPr>
              <w:t xml:space="preserve"> rs2</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paciente por el sistema, para visualizar las horas médicas correspondientes a dicho paciente, en base a una fecha de inicio y una fecha de término.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este habilitado el médico y el paciente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Mostrar por pantalla el listado de horario disponible.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paciente no exista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48863281" wp14:editId="5F4C5867">
            <wp:extent cx="4124325" cy="771525"/>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14">
                      <a:extLst>
                        <a:ext uri="{28A0092B-C50C-407E-A947-70E740481C1C}">
                          <a14:useLocalDpi xmlns:a14="http://schemas.microsoft.com/office/drawing/2010/main" val="0"/>
                        </a:ext>
                      </a:extLst>
                    </a:blip>
                    <a:stretch>
                      <a:fillRect/>
                    </a:stretch>
                  </pic:blipFill>
                  <pic:spPr>
                    <a:xfrm>
                      <a:off x="0" y="0"/>
                      <a:ext cx="4124325" cy="771525"/>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Pr="006E46A5" w:rsidRDefault="00995CCF" w:rsidP="00995CCF">
            <w:pPr>
              <w:pStyle w:val="TableContents"/>
              <w:snapToGrid w:val="0"/>
              <w:spacing w:line="276" w:lineRule="auto"/>
              <w:rPr>
                <w:szCs w:val="20"/>
              </w:rPr>
            </w:pPr>
            <w:r w:rsidRPr="0072109C">
              <w:rPr>
                <w:szCs w:val="20"/>
                <w:lang w:val="es-CL"/>
              </w:rPr>
              <w:t>Buscar horas medicas APS por medico</w:t>
            </w:r>
            <w:r w:rsidR="00183818">
              <w:rPr>
                <w:szCs w:val="20"/>
                <w:lang w:val="es-CL"/>
              </w:rPr>
              <w:t xml:space="preserve"> rs3</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paciente por el sistema, para visualizar las horas médicas correspondientes a dicho paciente.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este habilitado el médico y el paciente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Mostrar por pantalla el listado de horario disponible.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paciente no exista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328030C9" wp14:editId="7ADC6123">
            <wp:extent cx="3352800" cy="819150"/>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15">
                      <a:extLst>
                        <a:ext uri="{28A0092B-C50C-407E-A947-70E740481C1C}">
                          <a14:useLocalDpi xmlns:a14="http://schemas.microsoft.com/office/drawing/2010/main" val="0"/>
                        </a:ext>
                      </a:extLst>
                    </a:blip>
                    <a:stretch>
                      <a:fillRect/>
                    </a:stretch>
                  </pic:blipFill>
                  <pic:spPr>
                    <a:xfrm>
                      <a:off x="0" y="0"/>
                      <a:ext cx="335280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B77E6A">
              <w:t xml:space="preserve">Buscar horas disponibles del </w:t>
            </w:r>
            <w:proofErr w:type="spellStart"/>
            <w:r w:rsidRPr="00B77E6A">
              <w:t>medico</w:t>
            </w:r>
            <w:proofErr w:type="spellEnd"/>
            <w:r w:rsidR="00183818">
              <w:t xml:space="preserve"> rs4</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médico por el sistema, para buscar su disponibilidad de horario en dicho sistema.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Medico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medico este habilitado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Mostrar por pantalla el listado de horario con la disponibilidad de horario del médico que solicito la lista.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no exista el medico en el sistema.</w:t>
            </w:r>
          </w:p>
        </w:tc>
      </w:tr>
    </w:tbl>
    <w:p w:rsidR="00995CCF" w:rsidRDefault="00995CCF" w:rsidP="0001716E">
      <w:pPr>
        <w:jc w:val="center"/>
        <w:rPr>
          <w:rFonts w:ascii="Arial" w:hAnsi="Arial" w:cs="Arial"/>
          <w:b/>
          <w:sz w:val="24"/>
          <w:szCs w:val="24"/>
        </w:rPr>
      </w:pPr>
      <w:r>
        <w:rPr>
          <w:noProof/>
          <w:lang w:eastAsia="es-CL"/>
        </w:rPr>
        <w:drawing>
          <wp:inline distT="0" distB="0" distL="0" distR="0" wp14:anchorId="2F4B0753" wp14:editId="6C64C567">
            <wp:extent cx="3352800" cy="819150"/>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16">
                      <a:extLst>
                        <a:ext uri="{28A0092B-C50C-407E-A947-70E740481C1C}">
                          <a14:useLocalDpi xmlns:a14="http://schemas.microsoft.com/office/drawing/2010/main" val="0"/>
                        </a:ext>
                      </a:extLst>
                    </a:blip>
                    <a:stretch>
                      <a:fillRect/>
                    </a:stretch>
                  </pic:blipFill>
                  <pic:spPr>
                    <a:xfrm>
                      <a:off x="0" y="0"/>
                      <a:ext cx="335280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B77E6A">
              <w:t xml:space="preserve">Reservar hora Control </w:t>
            </w:r>
            <w:proofErr w:type="spellStart"/>
            <w:r w:rsidRPr="00B77E6A">
              <w:t>medico</w:t>
            </w:r>
            <w:proofErr w:type="spellEnd"/>
            <w:r w:rsidR="00183818">
              <w:t xml:space="preserve"> rs5</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médico por el sistema, para reservar horas, en la cual atenderá al paciente, que consiste en el control del paciente que debe llevar el medico luego de que el paciente realice la primera visita médica.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Médico.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paciente haya realizado una reserva APS y posteriormente se registre la asistencia a la hora solicitada.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Almacenar en base de datos los datos de la hora medica reservada.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médico no este habilitado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05DBC4D6" wp14:editId="5B1B0B20">
            <wp:extent cx="3562350" cy="819150"/>
            <wp:effectExtent l="0" t="0" r="0"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7.jpg"/>
                    <pic:cNvPicPr/>
                  </pic:nvPicPr>
                  <pic:blipFill>
                    <a:blip r:embed="rId17">
                      <a:extLst>
                        <a:ext uri="{28A0092B-C50C-407E-A947-70E740481C1C}">
                          <a14:useLocalDpi xmlns:a14="http://schemas.microsoft.com/office/drawing/2010/main" val="0"/>
                        </a:ext>
                      </a:extLst>
                    </a:blip>
                    <a:stretch>
                      <a:fillRect/>
                    </a:stretch>
                  </pic:blipFill>
                  <pic:spPr>
                    <a:xfrm>
                      <a:off x="0" y="0"/>
                      <a:ext cx="356235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EB416E">
              <w:t xml:space="preserve">Ver </w:t>
            </w:r>
            <w:proofErr w:type="spellStart"/>
            <w:r w:rsidRPr="00EB416E">
              <w:t>indice</w:t>
            </w:r>
            <w:proofErr w:type="spellEnd"/>
            <w:r w:rsidRPr="00EB416E">
              <w:t xml:space="preserve"> de % de box utilizados</w:t>
            </w:r>
            <w:r w:rsidR="00183818">
              <w:t xml:space="preserve"> rs6</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con el porcentaje de los box que han sido utilizados para la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del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sistema tenga registros de horarios de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 xml:space="preserve">Entregar por pantalla el porcentaje de box utilizados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los box existan, que existan médicos y pacientes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5F2346C5" wp14:editId="675EE442">
            <wp:extent cx="3562350" cy="819150"/>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8.jpg"/>
                    <pic:cNvPicPr/>
                  </pic:nvPicPr>
                  <pic:blipFill>
                    <a:blip r:embed="rId18">
                      <a:extLst>
                        <a:ext uri="{28A0092B-C50C-407E-A947-70E740481C1C}">
                          <a14:useLocalDpi xmlns:a14="http://schemas.microsoft.com/office/drawing/2010/main" val="0"/>
                        </a:ext>
                      </a:extLst>
                    </a:blip>
                    <a:stretch>
                      <a:fillRect/>
                    </a:stretch>
                  </pic:blipFill>
                  <pic:spPr>
                    <a:xfrm>
                      <a:off x="0" y="0"/>
                      <a:ext cx="356235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98325E">
              <w:t xml:space="preserve">Ver </w:t>
            </w:r>
            <w:proofErr w:type="spellStart"/>
            <w:r w:rsidRPr="0098325E">
              <w:t>indice</w:t>
            </w:r>
            <w:proofErr w:type="spellEnd"/>
            <w:r w:rsidRPr="0098325E">
              <w:t xml:space="preserve"> de % de </w:t>
            </w:r>
            <w:proofErr w:type="spellStart"/>
            <w:r w:rsidRPr="0098325E">
              <w:t>medicos</w:t>
            </w:r>
            <w:proofErr w:type="spellEnd"/>
            <w:r w:rsidRPr="0098325E">
              <w:t xml:space="preserve"> solicitados</w:t>
            </w:r>
            <w:r w:rsidR="00183818">
              <w:t xml:space="preserve"> rs7</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con el porcentaje de cuáles son los médicos que han atendido a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del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el sistema existan registros de horarios de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Entregar por pantalla el porcentaje de médicos 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existan médicos, horas médicas y pacientes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1911F56E" wp14:editId="61013588">
            <wp:extent cx="3562350" cy="819150"/>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8.jpg"/>
                    <pic:cNvPicPr/>
                  </pic:nvPicPr>
                  <pic:blipFill>
                    <a:blip r:embed="rId19">
                      <a:extLst>
                        <a:ext uri="{28A0092B-C50C-407E-A947-70E740481C1C}">
                          <a14:useLocalDpi xmlns:a14="http://schemas.microsoft.com/office/drawing/2010/main" val="0"/>
                        </a:ext>
                      </a:extLst>
                    </a:blip>
                    <a:stretch>
                      <a:fillRect/>
                    </a:stretch>
                  </pic:blipFill>
                  <pic:spPr>
                    <a:xfrm>
                      <a:off x="0" y="0"/>
                      <a:ext cx="356235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98325E">
              <w:t>Ver pacientes que más utilizan el sistema</w:t>
            </w:r>
            <w:r w:rsidR="00183818">
              <w:t xml:space="preserve"> rs8</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en el cual indique cual es el paciente que más ha utilizado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del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los pacientes utilicen el sistema reservando horas o viendo el horario disponible de los médicos.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 xml:space="preserve">Mostrar por pantalla el nombre del o los pacientes que </w:t>
            </w:r>
            <w:r>
              <w:rPr>
                <w:sz w:val="22"/>
                <w:szCs w:val="22"/>
                <w:lang w:val="es-CL"/>
              </w:rPr>
              <w:lastRenderedPageBreak/>
              <w:t xml:space="preserve">utilicen más el sistema.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no existan Pacientes habilitados en el sistema.</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r>
        <w:rPr>
          <w:noProof/>
          <w:lang w:eastAsia="es-CL"/>
        </w:rPr>
        <w:drawing>
          <wp:inline distT="0" distB="0" distL="0" distR="0" wp14:anchorId="7DF253CB" wp14:editId="54858F0D">
            <wp:extent cx="3562350" cy="819150"/>
            <wp:effectExtent l="0" t="0" r="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9.jpg"/>
                    <pic:cNvPicPr/>
                  </pic:nvPicPr>
                  <pic:blipFill>
                    <a:blip r:embed="rId20">
                      <a:extLst>
                        <a:ext uri="{28A0092B-C50C-407E-A947-70E740481C1C}">
                          <a14:useLocalDpi xmlns:a14="http://schemas.microsoft.com/office/drawing/2010/main" val="0"/>
                        </a:ext>
                      </a:extLst>
                    </a:blip>
                    <a:stretch>
                      <a:fillRect/>
                    </a:stretch>
                  </pic:blipFill>
                  <pic:spPr>
                    <a:xfrm>
                      <a:off x="0" y="0"/>
                      <a:ext cx="3562350" cy="819150"/>
                    </a:xfrm>
                    <a:prstGeom prst="rect">
                      <a:avLst/>
                    </a:prstGeom>
                  </pic:spPr>
                </pic:pic>
              </a:graphicData>
            </a:graphic>
          </wp:inline>
        </w:drawing>
      </w:r>
    </w:p>
    <w:p w:rsidR="00995CCF" w:rsidRDefault="00995CCF" w:rsidP="0001716E">
      <w:pPr>
        <w:jc w:val="center"/>
        <w:rPr>
          <w:rFonts w:ascii="Arial" w:hAnsi="Arial" w:cs="Arial"/>
          <w:b/>
          <w:sz w:val="24"/>
          <w:szCs w:val="24"/>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98325E">
              <w:rPr>
                <w:sz w:val="22"/>
                <w:szCs w:val="22"/>
                <w:lang w:val="es-CL"/>
              </w:rPr>
              <w:t>Ver médicos más solicitados</w:t>
            </w:r>
            <w:r w:rsidR="00183818">
              <w:rPr>
                <w:sz w:val="22"/>
                <w:szCs w:val="22"/>
                <w:lang w:val="es-CL"/>
              </w:rPr>
              <w:t xml:space="preserve"> rs9</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que indique cuál de todos los médicos registrados en el sistema es el que más ha sido solicitado por los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del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 xml:space="preserve">Que existan horas médicas, médicos y pacientes en el sistema.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proofErr w:type="spellStart"/>
            <w:r>
              <w:rPr>
                <w:sz w:val="22"/>
                <w:szCs w:val="22"/>
                <w:lang w:val="es-CL"/>
              </w:rPr>
              <w:t>Postcondición</w:t>
            </w:r>
            <w:proofErr w:type="spellEnd"/>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Mostrar por pantalla el o los nombres del o los médicos que han registrado un mayor índice de solicitud por parte de los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Excepción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rPr>
                <w:sz w:val="22"/>
                <w:szCs w:val="22"/>
                <w:lang w:val="es-CL"/>
              </w:rPr>
            </w:pPr>
            <w:r>
              <w:rPr>
                <w:sz w:val="22"/>
                <w:szCs w:val="22"/>
                <w:lang w:val="es-CL"/>
              </w:rPr>
              <w:t>Que no existan horas médicas APS en la base de datos.</w:t>
            </w:r>
          </w:p>
        </w:tc>
      </w:tr>
    </w:tbl>
    <w:p w:rsidR="00995CCF" w:rsidRDefault="00995CCF" w:rsidP="0001716E">
      <w:pPr>
        <w:jc w:val="center"/>
        <w:rPr>
          <w:rFonts w:ascii="Arial" w:hAnsi="Arial" w:cs="Arial"/>
          <w:b/>
          <w:sz w:val="24"/>
          <w:szCs w:val="24"/>
        </w:rPr>
      </w:pPr>
    </w:p>
    <w:p w:rsidR="00995CCF" w:rsidRDefault="00995CCF" w:rsidP="0001716E">
      <w:pPr>
        <w:jc w:val="center"/>
        <w:rPr>
          <w:rFonts w:ascii="Arial" w:hAnsi="Arial" w:cs="Arial"/>
          <w:b/>
          <w:sz w:val="24"/>
          <w:szCs w:val="24"/>
        </w:rPr>
      </w:pPr>
    </w:p>
    <w:p w:rsidR="00995CCF" w:rsidRDefault="00995CCF" w:rsidP="00995CCF">
      <w:pPr>
        <w:pStyle w:val="Standard"/>
        <w:spacing w:line="276" w:lineRule="auto"/>
        <w:ind w:left="720"/>
        <w:rPr>
          <w:lang w:val="es-CL"/>
        </w:rPr>
      </w:pPr>
    </w:p>
    <w:p w:rsidR="00995CCF" w:rsidRDefault="00995CCF" w:rsidP="00995CCF">
      <w:pPr>
        <w:pStyle w:val="Standard"/>
        <w:spacing w:line="276" w:lineRule="auto"/>
        <w:rPr>
          <w:lang w:val="es-CL"/>
        </w:rPr>
      </w:pPr>
    </w:p>
    <w:p w:rsidR="00995CCF" w:rsidRPr="00136A05" w:rsidRDefault="00995CCF" w:rsidP="00995CCF">
      <w:pPr>
        <w:pStyle w:val="Standard"/>
        <w:numPr>
          <w:ilvl w:val="0"/>
          <w:numId w:val="6"/>
        </w:numPr>
        <w:spacing w:line="276" w:lineRule="auto"/>
        <w:rPr>
          <w:sz w:val="22"/>
          <w:szCs w:val="22"/>
          <w:lang w:val="es-CL"/>
        </w:rPr>
      </w:pPr>
      <w:r w:rsidRPr="00136A05">
        <w:rPr>
          <w:b/>
          <w:sz w:val="22"/>
          <w:szCs w:val="22"/>
          <w:lang w:val="es-CL"/>
        </w:rPr>
        <w:t xml:space="preserve">Casos de Colaboración: </w:t>
      </w:r>
    </w:p>
    <w:p w:rsidR="00995CCF" w:rsidRDefault="00995CCF" w:rsidP="00995CCF">
      <w:pPr>
        <w:pStyle w:val="Standard"/>
        <w:spacing w:line="276" w:lineRule="auto"/>
        <w:rPr>
          <w:b/>
          <w:sz w:val="22"/>
          <w:szCs w:val="22"/>
          <w:lang w:val="es-CL"/>
        </w:rPr>
      </w:pPr>
    </w:p>
    <w:p w:rsidR="00995CCF" w:rsidRDefault="003A4F4C" w:rsidP="00995CCF">
      <w:pPr>
        <w:pStyle w:val="Standard"/>
        <w:spacing w:line="276" w:lineRule="auto"/>
        <w:rPr>
          <w:b/>
          <w:sz w:val="22"/>
          <w:szCs w:val="22"/>
          <w:lang w:val="es-CL"/>
        </w:rPr>
      </w:pPr>
      <w:r>
        <w:rPr>
          <w:b/>
          <w:noProof/>
          <w:sz w:val="22"/>
          <w:szCs w:val="22"/>
          <w:lang w:val="es-CL" w:eastAsia="es-CL"/>
        </w:rPr>
        <w:drawing>
          <wp:inline distT="0" distB="0" distL="0" distR="0">
            <wp:extent cx="5612130" cy="1807210"/>
            <wp:effectExtent l="0" t="0" r="7620" b="254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1.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807210"/>
                    </a:xfrm>
                    <a:prstGeom prst="rect">
                      <a:avLst/>
                    </a:prstGeom>
                  </pic:spPr>
                </pic:pic>
              </a:graphicData>
            </a:graphic>
          </wp:inline>
        </w:drawing>
      </w:r>
    </w:p>
    <w:p w:rsidR="003A4F4C" w:rsidRDefault="003A4F4C" w:rsidP="00995CCF">
      <w:pPr>
        <w:pStyle w:val="Standard"/>
        <w:spacing w:line="276" w:lineRule="auto"/>
        <w:rPr>
          <w:b/>
          <w:sz w:val="22"/>
          <w:szCs w:val="22"/>
          <w:lang w:val="es-CL"/>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3A4F4C"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3A4F4C" w:rsidRDefault="003A4F4C" w:rsidP="00737E19">
            <w:pPr>
              <w:pStyle w:val="TableContents"/>
              <w:snapToGrid w:val="0"/>
              <w:spacing w:line="276" w:lineRule="auto"/>
            </w:pPr>
            <w:r>
              <w:t>Obtener historial clínico de paciente</w:t>
            </w: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lastRenderedPageBreak/>
              <w:t>Descripción</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737E19">
            <w:pPr>
              <w:pStyle w:val="TableContents"/>
              <w:snapToGrid w:val="0"/>
              <w:spacing w:line="276" w:lineRule="auto"/>
            </w:pPr>
            <w:r>
              <w:rPr>
                <w:sz w:val="22"/>
                <w:szCs w:val="22"/>
                <w:lang w:val="es-CL"/>
              </w:rPr>
              <w:t>Corresponde a la opción entregada Medico para visualizar el historial clínico que le corresponde a cada uno de los pacientes registrado</w:t>
            </w: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737E19">
            <w:pPr>
              <w:pStyle w:val="TableContents"/>
              <w:snapToGrid w:val="0"/>
              <w:spacing w:line="276" w:lineRule="auto"/>
            </w:pPr>
            <w:r>
              <w:rPr>
                <w:sz w:val="22"/>
                <w:szCs w:val="22"/>
                <w:lang w:val="es-CL"/>
              </w:rPr>
              <w:t>Medico</w:t>
            </w: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737E19">
            <w:pPr>
              <w:pStyle w:val="TableContents"/>
              <w:snapToGrid w:val="0"/>
              <w:spacing w:line="276" w:lineRule="auto"/>
            </w:pPr>
            <w:r>
              <w:rPr>
                <w:sz w:val="22"/>
                <w:szCs w:val="22"/>
                <w:lang w:val="es-CL"/>
              </w:rPr>
              <w:t>Que el Medico este habilitado en el sistema, que existan pacientes</w:t>
            </w: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737E19">
            <w:pPr>
              <w:pStyle w:val="TableContents"/>
              <w:spacing w:line="276" w:lineRule="auto"/>
              <w:rPr>
                <w:sz w:val="22"/>
                <w:szCs w:val="22"/>
                <w:lang w:val="es-CL"/>
              </w:rPr>
            </w:pPr>
          </w:p>
          <w:p w:rsidR="003A4F4C" w:rsidRDefault="003A4F4C" w:rsidP="00737E19">
            <w:pPr>
              <w:pStyle w:val="TableContents"/>
              <w:spacing w:line="276" w:lineRule="auto"/>
              <w:rPr>
                <w:sz w:val="22"/>
                <w:szCs w:val="22"/>
                <w:lang w:val="es-CL"/>
              </w:rPr>
            </w:pPr>
            <w:r>
              <w:rPr>
                <w:b/>
                <w:bCs/>
                <w:sz w:val="22"/>
                <w:szCs w:val="22"/>
                <w:lang w:val="es-CL"/>
              </w:rPr>
              <w:t>Escenario principal:</w:t>
            </w:r>
          </w:p>
          <w:p w:rsidR="003A4F4C" w:rsidRDefault="003A4F4C" w:rsidP="00737E19">
            <w:pPr>
              <w:pStyle w:val="TableContents"/>
              <w:spacing w:line="276" w:lineRule="auto"/>
              <w:rPr>
                <w:sz w:val="22"/>
                <w:szCs w:val="22"/>
                <w:lang w:val="es-CL"/>
              </w:rPr>
            </w:pPr>
          </w:p>
          <w:p w:rsidR="003A4F4C" w:rsidRDefault="003A4F4C" w:rsidP="00737E19">
            <w:pPr>
              <w:pStyle w:val="TableContents"/>
              <w:numPr>
                <w:ilvl w:val="0"/>
                <w:numId w:val="9"/>
              </w:numPr>
              <w:spacing w:line="276" w:lineRule="auto"/>
              <w:textAlignment w:val="baseline"/>
              <w:rPr>
                <w:sz w:val="22"/>
                <w:szCs w:val="22"/>
                <w:lang w:val="es-CL"/>
              </w:rPr>
            </w:pPr>
            <w:r>
              <w:rPr>
                <w:sz w:val="22"/>
                <w:szCs w:val="22"/>
                <w:lang w:val="es-CL"/>
              </w:rPr>
              <w:t xml:space="preserve">El medico a partir de los datos del paciente verifica la existencia del </w:t>
            </w:r>
            <w:proofErr w:type="spellStart"/>
            <w:r>
              <w:rPr>
                <w:sz w:val="22"/>
                <w:szCs w:val="22"/>
                <w:lang w:val="es-CL"/>
              </w:rPr>
              <w:t>hce</w:t>
            </w:r>
            <w:proofErr w:type="spellEnd"/>
            <w:r>
              <w:rPr>
                <w:sz w:val="22"/>
                <w:szCs w:val="22"/>
                <w:lang w:val="es-CL"/>
              </w:rPr>
              <w:t>(identificador)</w:t>
            </w:r>
          </w:p>
          <w:p w:rsidR="003A4F4C" w:rsidRDefault="003A4F4C" w:rsidP="003A4F4C">
            <w:pPr>
              <w:pStyle w:val="TableContents"/>
              <w:numPr>
                <w:ilvl w:val="0"/>
                <w:numId w:val="9"/>
              </w:numPr>
              <w:spacing w:line="276" w:lineRule="auto"/>
              <w:textAlignment w:val="baseline"/>
              <w:rPr>
                <w:sz w:val="22"/>
                <w:szCs w:val="22"/>
                <w:lang w:val="es-CL"/>
              </w:rPr>
            </w:pPr>
            <w:r>
              <w:rPr>
                <w:sz w:val="22"/>
                <w:szCs w:val="22"/>
                <w:lang w:val="es-CL"/>
              </w:rPr>
              <w:t xml:space="preserve">Una vez obtenida el id del </w:t>
            </w:r>
            <w:proofErr w:type="spellStart"/>
            <w:r>
              <w:rPr>
                <w:sz w:val="22"/>
                <w:szCs w:val="22"/>
                <w:lang w:val="es-CL"/>
              </w:rPr>
              <w:t>hce</w:t>
            </w:r>
            <w:proofErr w:type="spellEnd"/>
            <w:r>
              <w:rPr>
                <w:sz w:val="22"/>
                <w:szCs w:val="22"/>
                <w:lang w:val="es-CL"/>
              </w:rPr>
              <w:t xml:space="preserve"> realiza una búsqueda de todos los </w:t>
            </w:r>
            <w:proofErr w:type="spellStart"/>
            <w:r>
              <w:rPr>
                <w:sz w:val="22"/>
                <w:szCs w:val="22"/>
                <w:lang w:val="es-CL"/>
              </w:rPr>
              <w:t>rce</w:t>
            </w:r>
            <w:proofErr w:type="spellEnd"/>
            <w:r>
              <w:rPr>
                <w:sz w:val="22"/>
                <w:szCs w:val="22"/>
                <w:lang w:val="es-CL"/>
              </w:rPr>
              <w:t xml:space="preserve"> que contengan el id del </w:t>
            </w:r>
            <w:proofErr w:type="spellStart"/>
            <w:r>
              <w:rPr>
                <w:sz w:val="22"/>
                <w:szCs w:val="22"/>
                <w:lang w:val="es-CL"/>
              </w:rPr>
              <w:t>hce</w:t>
            </w:r>
            <w:proofErr w:type="spellEnd"/>
            <w:r>
              <w:rPr>
                <w:sz w:val="22"/>
                <w:szCs w:val="22"/>
                <w:lang w:val="es-CL"/>
              </w:rPr>
              <w:t xml:space="preserve"> en sus datos</w:t>
            </w:r>
          </w:p>
          <w:p w:rsidR="003A4F4C" w:rsidRPr="00020A19" w:rsidRDefault="003A4F4C" w:rsidP="003A4F4C">
            <w:pPr>
              <w:pStyle w:val="TableContents"/>
              <w:numPr>
                <w:ilvl w:val="0"/>
                <w:numId w:val="9"/>
              </w:numPr>
              <w:spacing w:line="276" w:lineRule="auto"/>
              <w:textAlignment w:val="baseline"/>
              <w:rPr>
                <w:sz w:val="22"/>
                <w:szCs w:val="22"/>
                <w:lang w:val="es-CL"/>
              </w:rPr>
            </w:pPr>
            <w:r>
              <w:rPr>
                <w:sz w:val="22"/>
                <w:szCs w:val="22"/>
                <w:lang w:val="es-CL"/>
              </w:rPr>
              <w:t xml:space="preserve">El medico recibe la lista de </w:t>
            </w:r>
            <w:proofErr w:type="spellStart"/>
            <w:r>
              <w:rPr>
                <w:sz w:val="22"/>
                <w:szCs w:val="22"/>
                <w:lang w:val="es-CL"/>
              </w:rPr>
              <w:t>rce</w:t>
            </w:r>
            <w:proofErr w:type="spellEnd"/>
            <w:r>
              <w:rPr>
                <w:sz w:val="22"/>
                <w:szCs w:val="22"/>
                <w:lang w:val="es-CL"/>
              </w:rPr>
              <w:t xml:space="preserve"> que le corresponde a dicho paciente seleccionado</w:t>
            </w: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737E19">
            <w:pPr>
              <w:pStyle w:val="TableContents"/>
              <w:snapToGrid w:val="0"/>
              <w:spacing w:line="276" w:lineRule="auto"/>
            </w:pPr>
          </w:p>
        </w:tc>
      </w:tr>
      <w:tr w:rsidR="003A4F4C" w:rsidTr="00737E19">
        <w:trPr>
          <w:trHeight w:val="232"/>
          <w:jc w:val="center"/>
        </w:trPr>
        <w:tc>
          <w:tcPr>
            <w:tcW w:w="2601" w:type="dxa"/>
            <w:tcBorders>
              <w:left w:val="single" w:sz="1" w:space="0" w:color="000000"/>
              <w:bottom w:val="single" w:sz="1" w:space="0" w:color="000000"/>
            </w:tcBorders>
            <w:shd w:val="clear" w:color="auto" w:fill="DDD9C3"/>
          </w:tcPr>
          <w:p w:rsidR="003A4F4C" w:rsidRDefault="003A4F4C" w:rsidP="00737E19">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3A4F4C" w:rsidRDefault="003A4F4C" w:rsidP="008D284D">
            <w:pPr>
              <w:pStyle w:val="TableContents"/>
              <w:snapToGrid w:val="0"/>
              <w:spacing w:line="276" w:lineRule="auto"/>
            </w:pPr>
            <w:r>
              <w:rPr>
                <w:sz w:val="22"/>
                <w:szCs w:val="22"/>
                <w:lang w:val="es-CL"/>
              </w:rPr>
              <w:t xml:space="preserve">El sistema entrega por pantalla </w:t>
            </w:r>
            <w:r w:rsidR="008D284D">
              <w:rPr>
                <w:sz w:val="22"/>
                <w:szCs w:val="22"/>
                <w:lang w:val="es-CL"/>
              </w:rPr>
              <w:t xml:space="preserve">la lista de </w:t>
            </w:r>
            <w:proofErr w:type="spellStart"/>
            <w:r w:rsidR="008D284D">
              <w:rPr>
                <w:sz w:val="22"/>
                <w:szCs w:val="22"/>
                <w:lang w:val="es-CL"/>
              </w:rPr>
              <w:t>Rce</w:t>
            </w:r>
            <w:proofErr w:type="spellEnd"/>
          </w:p>
        </w:tc>
      </w:tr>
    </w:tbl>
    <w:p w:rsidR="003A4F4C" w:rsidRDefault="003A4F4C" w:rsidP="00995CCF">
      <w:pPr>
        <w:pStyle w:val="Standard"/>
        <w:spacing w:line="276" w:lineRule="auto"/>
        <w:rPr>
          <w:b/>
          <w:sz w:val="22"/>
          <w:szCs w:val="22"/>
          <w:lang w:val="es-CL"/>
        </w:rPr>
      </w:pPr>
    </w:p>
    <w:p w:rsidR="00D553F1" w:rsidRDefault="00D553F1" w:rsidP="00995CCF">
      <w:pPr>
        <w:pStyle w:val="Standard"/>
        <w:spacing w:line="276" w:lineRule="auto"/>
        <w:rPr>
          <w:b/>
          <w:sz w:val="22"/>
          <w:szCs w:val="22"/>
          <w:lang w:val="es-CL"/>
        </w:rPr>
      </w:pPr>
    </w:p>
    <w:p w:rsidR="00D553F1" w:rsidRDefault="00D553F1" w:rsidP="00995CCF">
      <w:pPr>
        <w:pStyle w:val="Standard"/>
        <w:spacing w:line="276" w:lineRule="auto"/>
        <w:rPr>
          <w:b/>
          <w:sz w:val="22"/>
          <w:szCs w:val="22"/>
          <w:lang w:val="es-CL"/>
        </w:rPr>
      </w:pPr>
      <w:r>
        <w:rPr>
          <w:b/>
          <w:noProof/>
          <w:sz w:val="22"/>
          <w:szCs w:val="22"/>
          <w:lang w:val="es-CL" w:eastAsia="es-CL"/>
        </w:rPr>
        <w:drawing>
          <wp:inline distT="0" distB="0" distL="0" distR="0">
            <wp:extent cx="5612130" cy="2151380"/>
            <wp:effectExtent l="0" t="0" r="7620"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3.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151380"/>
                    </a:xfrm>
                    <a:prstGeom prst="rect">
                      <a:avLst/>
                    </a:prstGeom>
                  </pic:spPr>
                </pic:pic>
              </a:graphicData>
            </a:graphic>
          </wp:inline>
        </w:drawing>
      </w:r>
    </w:p>
    <w:p w:rsidR="00D553F1" w:rsidRDefault="00D553F1" w:rsidP="00995CCF">
      <w:pPr>
        <w:pStyle w:val="Standard"/>
        <w:spacing w:line="276" w:lineRule="auto"/>
        <w:rPr>
          <w:b/>
          <w:sz w:val="22"/>
          <w:szCs w:val="22"/>
          <w:lang w:val="es-CL"/>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D553F1"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D553F1" w:rsidRDefault="00D553F1" w:rsidP="00737E19">
            <w:pPr>
              <w:pStyle w:val="TableContents"/>
              <w:snapToGrid w:val="0"/>
              <w:spacing w:line="276" w:lineRule="auto"/>
            </w:pPr>
            <w:r>
              <w:t xml:space="preserve">Buscar </w:t>
            </w:r>
            <w:proofErr w:type="spellStart"/>
            <w:r>
              <w:t>rce</w:t>
            </w:r>
            <w:proofErr w:type="spellEnd"/>
            <w:r>
              <w:t xml:space="preserve"> por paciente</w:t>
            </w: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D553F1" w:rsidRDefault="008D284D" w:rsidP="00737E19">
            <w:pPr>
              <w:pStyle w:val="TableContents"/>
              <w:snapToGrid w:val="0"/>
              <w:spacing w:line="276" w:lineRule="auto"/>
            </w:pPr>
            <w:r>
              <w:rPr>
                <w:sz w:val="22"/>
                <w:szCs w:val="22"/>
                <w:lang w:val="es-CL"/>
              </w:rPr>
              <w:t xml:space="preserve">Corresponde a la opción entregada al médico para obtener la información del </w:t>
            </w:r>
            <w:proofErr w:type="spellStart"/>
            <w:r>
              <w:rPr>
                <w:sz w:val="22"/>
                <w:szCs w:val="22"/>
                <w:lang w:val="es-CL"/>
              </w:rPr>
              <w:t>rce</w:t>
            </w:r>
            <w:proofErr w:type="spellEnd"/>
            <w:r>
              <w:rPr>
                <w:sz w:val="22"/>
                <w:szCs w:val="22"/>
                <w:lang w:val="es-CL"/>
              </w:rPr>
              <w:t xml:space="preserve"> almacenado en </w:t>
            </w:r>
            <w:proofErr w:type="spellStart"/>
            <w:r>
              <w:rPr>
                <w:sz w:val="22"/>
                <w:szCs w:val="22"/>
                <w:lang w:val="es-CL"/>
              </w:rPr>
              <w:t>bd</w:t>
            </w:r>
            <w:proofErr w:type="spellEnd"/>
            <w:r>
              <w:rPr>
                <w:sz w:val="22"/>
                <w:szCs w:val="22"/>
                <w:lang w:val="es-CL"/>
              </w:rPr>
              <w:t xml:space="preserve"> a base de una búsqueda por un paciente</w:t>
            </w: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D553F1" w:rsidRDefault="00D553F1" w:rsidP="00737E19">
            <w:pPr>
              <w:pStyle w:val="TableContents"/>
              <w:snapToGrid w:val="0"/>
              <w:spacing w:line="276" w:lineRule="auto"/>
            </w:pPr>
            <w:r>
              <w:rPr>
                <w:sz w:val="22"/>
                <w:szCs w:val="22"/>
                <w:lang w:val="es-CL"/>
              </w:rPr>
              <w:t>Medico</w:t>
            </w: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D553F1" w:rsidRDefault="00D553F1" w:rsidP="00737E19">
            <w:pPr>
              <w:pStyle w:val="TableContents"/>
              <w:snapToGrid w:val="0"/>
              <w:spacing w:line="276" w:lineRule="auto"/>
            </w:pPr>
            <w:r>
              <w:rPr>
                <w:sz w:val="22"/>
                <w:szCs w:val="22"/>
                <w:lang w:val="es-CL"/>
              </w:rPr>
              <w:t>Que el Medico este habilitado en el sistema, que existan pacientes</w:t>
            </w: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D553F1" w:rsidRDefault="00D553F1" w:rsidP="00737E19">
            <w:pPr>
              <w:pStyle w:val="TableContents"/>
              <w:spacing w:line="276" w:lineRule="auto"/>
              <w:rPr>
                <w:sz w:val="22"/>
                <w:szCs w:val="22"/>
                <w:lang w:val="es-CL"/>
              </w:rPr>
            </w:pPr>
          </w:p>
          <w:p w:rsidR="00D553F1" w:rsidRDefault="00D553F1" w:rsidP="00737E19">
            <w:pPr>
              <w:pStyle w:val="TableContents"/>
              <w:spacing w:line="276" w:lineRule="auto"/>
              <w:rPr>
                <w:sz w:val="22"/>
                <w:szCs w:val="22"/>
                <w:lang w:val="es-CL"/>
              </w:rPr>
            </w:pPr>
            <w:r>
              <w:rPr>
                <w:b/>
                <w:bCs/>
                <w:sz w:val="22"/>
                <w:szCs w:val="22"/>
                <w:lang w:val="es-CL"/>
              </w:rPr>
              <w:t>Escenario principal:</w:t>
            </w:r>
          </w:p>
          <w:p w:rsidR="00D553F1" w:rsidRDefault="00D553F1" w:rsidP="00737E19">
            <w:pPr>
              <w:pStyle w:val="TableContents"/>
              <w:spacing w:line="276" w:lineRule="auto"/>
              <w:rPr>
                <w:sz w:val="22"/>
                <w:szCs w:val="22"/>
                <w:lang w:val="es-CL"/>
              </w:rPr>
            </w:pPr>
          </w:p>
          <w:p w:rsidR="00D553F1" w:rsidRDefault="00D553F1" w:rsidP="00737E19">
            <w:pPr>
              <w:pStyle w:val="TableContents"/>
              <w:numPr>
                <w:ilvl w:val="0"/>
                <w:numId w:val="9"/>
              </w:numPr>
              <w:spacing w:line="276" w:lineRule="auto"/>
              <w:textAlignment w:val="baseline"/>
              <w:rPr>
                <w:sz w:val="22"/>
                <w:szCs w:val="22"/>
                <w:lang w:val="es-CL"/>
              </w:rPr>
            </w:pPr>
            <w:r>
              <w:rPr>
                <w:sz w:val="22"/>
                <w:szCs w:val="22"/>
                <w:lang w:val="es-CL"/>
              </w:rPr>
              <w:t xml:space="preserve">El medico a partir de los datos del paciente verifica </w:t>
            </w:r>
            <w:r>
              <w:rPr>
                <w:sz w:val="22"/>
                <w:szCs w:val="22"/>
                <w:lang w:val="es-CL"/>
              </w:rPr>
              <w:lastRenderedPageBreak/>
              <w:t xml:space="preserve">la existencia del </w:t>
            </w:r>
            <w:proofErr w:type="spellStart"/>
            <w:r>
              <w:rPr>
                <w:sz w:val="22"/>
                <w:szCs w:val="22"/>
                <w:lang w:val="es-CL"/>
              </w:rPr>
              <w:t>hce</w:t>
            </w:r>
            <w:proofErr w:type="spellEnd"/>
            <w:r>
              <w:rPr>
                <w:sz w:val="22"/>
                <w:szCs w:val="22"/>
                <w:lang w:val="es-CL"/>
              </w:rPr>
              <w:t>(identificador)</w:t>
            </w:r>
          </w:p>
          <w:p w:rsidR="00D553F1" w:rsidRDefault="00D553F1" w:rsidP="00737E19">
            <w:pPr>
              <w:pStyle w:val="TableContents"/>
              <w:numPr>
                <w:ilvl w:val="0"/>
                <w:numId w:val="9"/>
              </w:numPr>
              <w:spacing w:line="276" w:lineRule="auto"/>
              <w:textAlignment w:val="baseline"/>
              <w:rPr>
                <w:sz w:val="22"/>
                <w:szCs w:val="22"/>
                <w:lang w:val="es-CL"/>
              </w:rPr>
            </w:pPr>
            <w:r>
              <w:rPr>
                <w:sz w:val="22"/>
                <w:szCs w:val="22"/>
                <w:lang w:val="es-CL"/>
              </w:rPr>
              <w:t xml:space="preserve">Una vez obtenida el id del </w:t>
            </w:r>
            <w:proofErr w:type="spellStart"/>
            <w:r>
              <w:rPr>
                <w:sz w:val="22"/>
                <w:szCs w:val="22"/>
                <w:lang w:val="es-CL"/>
              </w:rPr>
              <w:t>hce</w:t>
            </w:r>
            <w:proofErr w:type="spellEnd"/>
            <w:r>
              <w:rPr>
                <w:sz w:val="22"/>
                <w:szCs w:val="22"/>
                <w:lang w:val="es-CL"/>
              </w:rPr>
              <w:t xml:space="preserve"> realiza una búsqueda de todos los </w:t>
            </w:r>
            <w:proofErr w:type="spellStart"/>
            <w:r>
              <w:rPr>
                <w:sz w:val="22"/>
                <w:szCs w:val="22"/>
                <w:lang w:val="es-CL"/>
              </w:rPr>
              <w:t>rce</w:t>
            </w:r>
            <w:proofErr w:type="spellEnd"/>
            <w:r>
              <w:rPr>
                <w:sz w:val="22"/>
                <w:szCs w:val="22"/>
                <w:lang w:val="es-CL"/>
              </w:rPr>
              <w:t xml:space="preserve"> que contengan el id del </w:t>
            </w:r>
            <w:proofErr w:type="spellStart"/>
            <w:r>
              <w:rPr>
                <w:sz w:val="22"/>
                <w:szCs w:val="22"/>
                <w:lang w:val="es-CL"/>
              </w:rPr>
              <w:t>hce</w:t>
            </w:r>
            <w:proofErr w:type="spellEnd"/>
            <w:r>
              <w:rPr>
                <w:sz w:val="22"/>
                <w:szCs w:val="22"/>
                <w:lang w:val="es-CL"/>
              </w:rPr>
              <w:t xml:space="preserve"> en sus datos</w:t>
            </w:r>
          </w:p>
          <w:p w:rsidR="00D553F1" w:rsidRDefault="00D553F1" w:rsidP="00737E19">
            <w:pPr>
              <w:pStyle w:val="TableContents"/>
              <w:numPr>
                <w:ilvl w:val="0"/>
                <w:numId w:val="9"/>
              </w:numPr>
              <w:spacing w:line="276" w:lineRule="auto"/>
              <w:textAlignment w:val="baseline"/>
              <w:rPr>
                <w:sz w:val="22"/>
                <w:szCs w:val="22"/>
                <w:lang w:val="es-CL"/>
              </w:rPr>
            </w:pPr>
            <w:r>
              <w:rPr>
                <w:sz w:val="22"/>
                <w:szCs w:val="22"/>
                <w:lang w:val="es-CL"/>
              </w:rPr>
              <w:t xml:space="preserve">El medico recibe la lista de </w:t>
            </w:r>
            <w:proofErr w:type="spellStart"/>
            <w:r>
              <w:rPr>
                <w:sz w:val="22"/>
                <w:szCs w:val="22"/>
                <w:lang w:val="es-CL"/>
              </w:rPr>
              <w:t>rce</w:t>
            </w:r>
            <w:proofErr w:type="spellEnd"/>
            <w:r>
              <w:rPr>
                <w:sz w:val="22"/>
                <w:szCs w:val="22"/>
                <w:lang w:val="es-CL"/>
              </w:rPr>
              <w:t xml:space="preserve"> que le corresponde a dicho paciente seleccionado</w:t>
            </w:r>
          </w:p>
          <w:p w:rsidR="008D284D" w:rsidRPr="00020A19" w:rsidRDefault="008D284D" w:rsidP="00737E19">
            <w:pPr>
              <w:pStyle w:val="TableContents"/>
              <w:numPr>
                <w:ilvl w:val="0"/>
                <w:numId w:val="9"/>
              </w:numPr>
              <w:spacing w:line="276" w:lineRule="auto"/>
              <w:textAlignment w:val="baseline"/>
              <w:rPr>
                <w:sz w:val="22"/>
                <w:szCs w:val="22"/>
                <w:lang w:val="es-CL"/>
              </w:rPr>
            </w:pPr>
            <w:r>
              <w:rPr>
                <w:sz w:val="22"/>
                <w:szCs w:val="22"/>
                <w:lang w:val="es-CL"/>
              </w:rPr>
              <w:t xml:space="preserve">El medico a partir de la lista de </w:t>
            </w:r>
            <w:proofErr w:type="spellStart"/>
            <w:r>
              <w:rPr>
                <w:sz w:val="22"/>
                <w:szCs w:val="22"/>
                <w:lang w:val="es-CL"/>
              </w:rPr>
              <w:t>rce</w:t>
            </w:r>
            <w:proofErr w:type="spellEnd"/>
            <w:r>
              <w:rPr>
                <w:sz w:val="22"/>
                <w:szCs w:val="22"/>
                <w:lang w:val="es-CL"/>
              </w:rPr>
              <w:t xml:space="preserve"> selecciona uno de los </w:t>
            </w:r>
            <w:proofErr w:type="spellStart"/>
            <w:r>
              <w:rPr>
                <w:sz w:val="22"/>
                <w:szCs w:val="22"/>
                <w:lang w:val="es-CL"/>
              </w:rPr>
              <w:t>rce</w:t>
            </w:r>
            <w:proofErr w:type="spellEnd"/>
            <w:r>
              <w:rPr>
                <w:sz w:val="22"/>
                <w:szCs w:val="22"/>
                <w:lang w:val="es-CL"/>
              </w:rPr>
              <w:t xml:space="preserve"> disponibles en pantalla</w:t>
            </w: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D553F1" w:rsidRDefault="00D553F1" w:rsidP="00737E19">
            <w:pPr>
              <w:pStyle w:val="TableContents"/>
              <w:snapToGrid w:val="0"/>
              <w:spacing w:line="276" w:lineRule="auto"/>
            </w:pPr>
          </w:p>
        </w:tc>
      </w:tr>
      <w:tr w:rsidR="00D553F1" w:rsidTr="00737E19">
        <w:trPr>
          <w:trHeight w:val="232"/>
          <w:jc w:val="center"/>
        </w:trPr>
        <w:tc>
          <w:tcPr>
            <w:tcW w:w="2601" w:type="dxa"/>
            <w:tcBorders>
              <w:left w:val="single" w:sz="1" w:space="0" w:color="000000"/>
              <w:bottom w:val="single" w:sz="1" w:space="0" w:color="000000"/>
            </w:tcBorders>
            <w:shd w:val="clear" w:color="auto" w:fill="DDD9C3"/>
          </w:tcPr>
          <w:p w:rsidR="00D553F1" w:rsidRDefault="00D553F1" w:rsidP="00737E19">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D553F1" w:rsidRDefault="00D553F1" w:rsidP="008D284D">
            <w:pPr>
              <w:pStyle w:val="TableContents"/>
              <w:snapToGrid w:val="0"/>
              <w:spacing w:line="276" w:lineRule="auto"/>
            </w:pPr>
            <w:r>
              <w:rPr>
                <w:sz w:val="22"/>
                <w:szCs w:val="22"/>
                <w:lang w:val="es-CL"/>
              </w:rPr>
              <w:t xml:space="preserve">El sistema entrega </w:t>
            </w:r>
            <w:r w:rsidR="008D284D">
              <w:rPr>
                <w:sz w:val="22"/>
                <w:szCs w:val="22"/>
                <w:lang w:val="es-CL"/>
              </w:rPr>
              <w:t xml:space="preserve">por pantalla los detalles del </w:t>
            </w:r>
            <w:proofErr w:type="spellStart"/>
            <w:r w:rsidR="008D284D">
              <w:rPr>
                <w:sz w:val="22"/>
                <w:szCs w:val="22"/>
                <w:lang w:val="es-CL"/>
              </w:rPr>
              <w:t>rce</w:t>
            </w:r>
            <w:proofErr w:type="spellEnd"/>
            <w:r w:rsidR="008D284D">
              <w:rPr>
                <w:sz w:val="22"/>
                <w:szCs w:val="22"/>
                <w:lang w:val="es-CL"/>
              </w:rPr>
              <w:t xml:space="preserve"> solicitado</w:t>
            </w:r>
          </w:p>
        </w:tc>
      </w:tr>
    </w:tbl>
    <w:p w:rsidR="00D553F1" w:rsidRDefault="00D553F1" w:rsidP="00995CCF">
      <w:pPr>
        <w:pStyle w:val="Standard"/>
        <w:spacing w:line="276" w:lineRule="auto"/>
        <w:rPr>
          <w:b/>
          <w:sz w:val="22"/>
          <w:szCs w:val="22"/>
          <w:lang w:val="es-CL"/>
        </w:rPr>
      </w:pPr>
    </w:p>
    <w:p w:rsidR="008D284D" w:rsidRDefault="008D284D" w:rsidP="00995CCF">
      <w:pPr>
        <w:pStyle w:val="Standard"/>
        <w:spacing w:line="276" w:lineRule="auto"/>
        <w:rPr>
          <w:b/>
          <w:sz w:val="22"/>
          <w:szCs w:val="22"/>
          <w:lang w:val="es-CL"/>
        </w:rPr>
      </w:pPr>
    </w:p>
    <w:p w:rsidR="008D284D" w:rsidRDefault="008D284D" w:rsidP="00995CCF">
      <w:pPr>
        <w:pStyle w:val="Standard"/>
        <w:spacing w:line="276" w:lineRule="auto"/>
        <w:rPr>
          <w:b/>
          <w:sz w:val="22"/>
          <w:szCs w:val="22"/>
          <w:lang w:val="es-CL"/>
        </w:rPr>
      </w:pPr>
    </w:p>
    <w:p w:rsidR="008D284D" w:rsidRDefault="008D284D" w:rsidP="00995CCF">
      <w:pPr>
        <w:pStyle w:val="Standard"/>
        <w:spacing w:line="276" w:lineRule="auto"/>
        <w:rPr>
          <w:b/>
          <w:sz w:val="22"/>
          <w:szCs w:val="22"/>
          <w:lang w:val="es-CL"/>
        </w:rPr>
      </w:pPr>
    </w:p>
    <w:p w:rsidR="008D284D" w:rsidRDefault="00B85C2D" w:rsidP="00995CCF">
      <w:pPr>
        <w:pStyle w:val="Standard"/>
        <w:spacing w:line="276" w:lineRule="auto"/>
        <w:rPr>
          <w:b/>
          <w:sz w:val="22"/>
          <w:szCs w:val="22"/>
          <w:u w:val="single"/>
          <w:lang w:val="es-CL"/>
        </w:rPr>
      </w:pPr>
      <w:r>
        <w:rPr>
          <w:b/>
          <w:noProof/>
          <w:sz w:val="22"/>
          <w:szCs w:val="22"/>
          <w:u w:val="single"/>
          <w:lang w:val="es-CL" w:eastAsia="es-CL"/>
        </w:rPr>
        <w:drawing>
          <wp:inline distT="0" distB="0" distL="0" distR="0">
            <wp:extent cx="4219575" cy="178117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2.JPG"/>
                    <pic:cNvPicPr/>
                  </pic:nvPicPr>
                  <pic:blipFill>
                    <a:blip r:embed="rId23">
                      <a:extLst>
                        <a:ext uri="{28A0092B-C50C-407E-A947-70E740481C1C}">
                          <a14:useLocalDpi xmlns:a14="http://schemas.microsoft.com/office/drawing/2010/main" val="0"/>
                        </a:ext>
                      </a:extLst>
                    </a:blip>
                    <a:stretch>
                      <a:fillRect/>
                    </a:stretch>
                  </pic:blipFill>
                  <pic:spPr>
                    <a:xfrm>
                      <a:off x="0" y="0"/>
                      <a:ext cx="4219575" cy="1781175"/>
                    </a:xfrm>
                    <a:prstGeom prst="rect">
                      <a:avLst/>
                    </a:prstGeom>
                  </pic:spPr>
                </pic:pic>
              </a:graphicData>
            </a:graphic>
          </wp:inline>
        </w:drawing>
      </w:r>
    </w:p>
    <w:p w:rsidR="00B85C2D" w:rsidRDefault="00B85C2D" w:rsidP="00995CCF">
      <w:pPr>
        <w:pStyle w:val="Standard"/>
        <w:spacing w:line="276" w:lineRule="auto"/>
        <w:rPr>
          <w:b/>
          <w:sz w:val="22"/>
          <w:szCs w:val="22"/>
          <w:u w:val="single"/>
          <w:lang w:val="es-CL"/>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B85C2D"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B85C2D" w:rsidRDefault="00B85C2D" w:rsidP="00737E19">
            <w:pPr>
              <w:pStyle w:val="TableContents"/>
              <w:snapToGrid w:val="0"/>
              <w:spacing w:line="276" w:lineRule="auto"/>
            </w:pPr>
            <w:r>
              <w:t xml:space="preserve">Buscar </w:t>
            </w:r>
            <w:proofErr w:type="spellStart"/>
            <w:r>
              <w:t>rce</w:t>
            </w:r>
            <w:proofErr w:type="spellEnd"/>
            <w:r>
              <w:t xml:space="preserve"> por paciente</w:t>
            </w:r>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737E19">
            <w:pPr>
              <w:pStyle w:val="TableContents"/>
              <w:snapToGrid w:val="0"/>
              <w:spacing w:line="276" w:lineRule="auto"/>
            </w:pPr>
            <w:r>
              <w:rPr>
                <w:sz w:val="22"/>
                <w:szCs w:val="22"/>
                <w:lang w:val="es-CL"/>
              </w:rPr>
              <w:t xml:space="preserve">Corresponde a la opción entregada al médico para almacenar la información del </w:t>
            </w:r>
            <w:proofErr w:type="spellStart"/>
            <w:r>
              <w:rPr>
                <w:sz w:val="22"/>
                <w:szCs w:val="22"/>
                <w:lang w:val="es-CL"/>
              </w:rPr>
              <w:t>rce</w:t>
            </w:r>
            <w:proofErr w:type="spellEnd"/>
            <w:r>
              <w:rPr>
                <w:sz w:val="22"/>
                <w:szCs w:val="22"/>
                <w:lang w:val="es-CL"/>
              </w:rPr>
              <w:t xml:space="preserve"> en la </w:t>
            </w:r>
            <w:proofErr w:type="spellStart"/>
            <w:r>
              <w:rPr>
                <w:sz w:val="22"/>
                <w:szCs w:val="22"/>
                <w:lang w:val="es-CL"/>
              </w:rPr>
              <w:t>bd</w:t>
            </w:r>
            <w:proofErr w:type="spellEnd"/>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737E19">
            <w:pPr>
              <w:pStyle w:val="TableContents"/>
              <w:snapToGrid w:val="0"/>
              <w:spacing w:line="276" w:lineRule="auto"/>
            </w:pPr>
            <w:r>
              <w:rPr>
                <w:sz w:val="22"/>
                <w:szCs w:val="22"/>
                <w:lang w:val="es-CL"/>
              </w:rPr>
              <w:t>Medico</w:t>
            </w:r>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737E19">
            <w:pPr>
              <w:pStyle w:val="TableContents"/>
              <w:snapToGrid w:val="0"/>
              <w:spacing w:line="276" w:lineRule="auto"/>
            </w:pPr>
            <w:r>
              <w:rPr>
                <w:sz w:val="22"/>
                <w:szCs w:val="22"/>
                <w:lang w:val="es-CL"/>
              </w:rPr>
              <w:t>Que el Medico este habilitado en el sistema, que existan pacientes</w:t>
            </w:r>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737E19">
            <w:pPr>
              <w:pStyle w:val="TableContents"/>
              <w:spacing w:line="276" w:lineRule="auto"/>
              <w:rPr>
                <w:sz w:val="22"/>
                <w:szCs w:val="22"/>
                <w:lang w:val="es-CL"/>
              </w:rPr>
            </w:pPr>
          </w:p>
          <w:p w:rsidR="00B85C2D" w:rsidRDefault="00B85C2D" w:rsidP="00737E19">
            <w:pPr>
              <w:pStyle w:val="TableContents"/>
              <w:spacing w:line="276" w:lineRule="auto"/>
              <w:rPr>
                <w:sz w:val="22"/>
                <w:szCs w:val="22"/>
                <w:lang w:val="es-CL"/>
              </w:rPr>
            </w:pPr>
            <w:r>
              <w:rPr>
                <w:b/>
                <w:bCs/>
                <w:sz w:val="22"/>
                <w:szCs w:val="22"/>
                <w:lang w:val="es-CL"/>
              </w:rPr>
              <w:t>Escenario principal:</w:t>
            </w:r>
          </w:p>
          <w:p w:rsidR="00B85C2D" w:rsidRDefault="00B85C2D" w:rsidP="00737E19">
            <w:pPr>
              <w:pStyle w:val="TableContents"/>
              <w:spacing w:line="276" w:lineRule="auto"/>
              <w:rPr>
                <w:sz w:val="22"/>
                <w:szCs w:val="22"/>
                <w:lang w:val="es-CL"/>
              </w:rPr>
            </w:pPr>
          </w:p>
          <w:p w:rsidR="00B85C2D" w:rsidRPr="00020A19" w:rsidRDefault="00B85C2D" w:rsidP="00E73BE9">
            <w:pPr>
              <w:pStyle w:val="TableContents"/>
              <w:numPr>
                <w:ilvl w:val="0"/>
                <w:numId w:val="9"/>
              </w:numPr>
              <w:spacing w:line="276" w:lineRule="auto"/>
              <w:textAlignment w:val="baseline"/>
              <w:rPr>
                <w:sz w:val="22"/>
                <w:szCs w:val="22"/>
                <w:lang w:val="es-CL"/>
              </w:rPr>
            </w:pPr>
            <w:r>
              <w:rPr>
                <w:sz w:val="22"/>
                <w:szCs w:val="22"/>
                <w:lang w:val="es-CL"/>
              </w:rPr>
              <w:t xml:space="preserve">El medico a partir de los datos </w:t>
            </w:r>
            <w:r>
              <w:rPr>
                <w:sz w:val="22"/>
                <w:szCs w:val="22"/>
                <w:lang w:val="es-CL"/>
              </w:rPr>
              <w:t>obtenidos de sus análisis y preguntas</w:t>
            </w:r>
            <w:r w:rsidR="00E73BE9">
              <w:rPr>
                <w:sz w:val="22"/>
                <w:szCs w:val="22"/>
                <w:lang w:val="es-CL"/>
              </w:rPr>
              <w:t>,</w:t>
            </w:r>
            <w:r>
              <w:rPr>
                <w:sz w:val="22"/>
                <w:szCs w:val="22"/>
                <w:lang w:val="es-CL"/>
              </w:rPr>
              <w:t xml:space="preserve"> ingresa </w:t>
            </w:r>
            <w:r w:rsidR="00E73BE9">
              <w:rPr>
                <w:sz w:val="22"/>
                <w:szCs w:val="22"/>
                <w:lang w:val="es-CL"/>
              </w:rPr>
              <w:t xml:space="preserve">dichos datos </w:t>
            </w:r>
            <w:r>
              <w:rPr>
                <w:sz w:val="22"/>
                <w:szCs w:val="22"/>
                <w:lang w:val="es-CL"/>
              </w:rPr>
              <w:t>en el sistema</w:t>
            </w:r>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737E19">
            <w:pPr>
              <w:pStyle w:val="TableContents"/>
              <w:snapToGrid w:val="0"/>
              <w:spacing w:line="276" w:lineRule="auto"/>
            </w:pPr>
          </w:p>
        </w:tc>
      </w:tr>
      <w:tr w:rsidR="00B85C2D" w:rsidTr="00737E19">
        <w:trPr>
          <w:trHeight w:val="232"/>
          <w:jc w:val="center"/>
        </w:trPr>
        <w:tc>
          <w:tcPr>
            <w:tcW w:w="2601" w:type="dxa"/>
            <w:tcBorders>
              <w:left w:val="single" w:sz="1" w:space="0" w:color="000000"/>
              <w:bottom w:val="single" w:sz="1" w:space="0" w:color="000000"/>
            </w:tcBorders>
            <w:shd w:val="clear" w:color="auto" w:fill="DDD9C3"/>
          </w:tcPr>
          <w:p w:rsidR="00B85C2D" w:rsidRDefault="00B85C2D" w:rsidP="00737E19">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B85C2D" w:rsidRDefault="00B85C2D" w:rsidP="00B85C2D">
            <w:pPr>
              <w:pStyle w:val="TableContents"/>
              <w:snapToGrid w:val="0"/>
              <w:spacing w:line="276" w:lineRule="auto"/>
            </w:pPr>
            <w:r>
              <w:rPr>
                <w:sz w:val="22"/>
                <w:szCs w:val="22"/>
                <w:lang w:val="es-CL"/>
              </w:rPr>
              <w:t xml:space="preserve">El sistema </w:t>
            </w:r>
            <w:r>
              <w:rPr>
                <w:sz w:val="22"/>
                <w:szCs w:val="22"/>
                <w:lang w:val="es-CL"/>
              </w:rPr>
              <w:t xml:space="preserve">almacena en </w:t>
            </w:r>
            <w:proofErr w:type="spellStart"/>
            <w:r>
              <w:rPr>
                <w:sz w:val="22"/>
                <w:szCs w:val="22"/>
                <w:lang w:val="es-CL"/>
              </w:rPr>
              <w:t>bd</w:t>
            </w:r>
            <w:proofErr w:type="spellEnd"/>
            <w:r>
              <w:rPr>
                <w:sz w:val="22"/>
                <w:szCs w:val="22"/>
                <w:lang w:val="es-CL"/>
              </w:rPr>
              <w:t xml:space="preserve"> la información ingresada</w:t>
            </w:r>
          </w:p>
        </w:tc>
      </w:tr>
    </w:tbl>
    <w:p w:rsidR="00B85C2D" w:rsidRDefault="00B85C2D"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r>
        <w:rPr>
          <w:b/>
          <w:noProof/>
          <w:sz w:val="22"/>
          <w:szCs w:val="22"/>
          <w:u w:val="single"/>
          <w:lang w:val="es-CL" w:eastAsia="es-CL"/>
        </w:rPr>
        <w:drawing>
          <wp:inline distT="0" distB="0" distL="0" distR="0">
            <wp:extent cx="5612130" cy="2169160"/>
            <wp:effectExtent l="0" t="0" r="762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4.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69160"/>
                    </a:xfrm>
                    <a:prstGeom prst="rect">
                      <a:avLst/>
                    </a:prstGeom>
                  </pic:spPr>
                </pic:pic>
              </a:graphicData>
            </a:graphic>
          </wp:inline>
        </w:drawing>
      </w: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E73BE9" w:rsidTr="00737E19">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r>
              <w:t>Ingresar información (</w:t>
            </w:r>
            <w:proofErr w:type="spellStart"/>
            <w:r>
              <w:t>Rce</w:t>
            </w:r>
            <w:proofErr w:type="spellEnd"/>
            <w:r>
              <w:t>)</w:t>
            </w:r>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r>
              <w:rPr>
                <w:sz w:val="22"/>
                <w:szCs w:val="22"/>
                <w:lang w:val="es-CL"/>
              </w:rPr>
              <w:t xml:space="preserve">Corresponde a la opción entregada al médico para almacenar la información del </w:t>
            </w:r>
            <w:proofErr w:type="spellStart"/>
            <w:r>
              <w:rPr>
                <w:sz w:val="22"/>
                <w:szCs w:val="22"/>
                <w:lang w:val="es-CL"/>
              </w:rPr>
              <w:t>rce</w:t>
            </w:r>
            <w:proofErr w:type="spellEnd"/>
            <w:r>
              <w:rPr>
                <w:sz w:val="22"/>
                <w:szCs w:val="22"/>
                <w:lang w:val="es-CL"/>
              </w:rPr>
              <w:t xml:space="preserve"> en la </w:t>
            </w:r>
            <w:proofErr w:type="spellStart"/>
            <w:r>
              <w:rPr>
                <w:sz w:val="22"/>
                <w:szCs w:val="22"/>
                <w:lang w:val="es-CL"/>
              </w:rPr>
              <w:t>bd</w:t>
            </w:r>
            <w:proofErr w:type="spellEnd"/>
            <w:r>
              <w:rPr>
                <w:sz w:val="22"/>
                <w:szCs w:val="22"/>
                <w:lang w:val="es-CL"/>
              </w:rPr>
              <w:t xml:space="preserve"> de </w:t>
            </w:r>
            <w:proofErr w:type="spellStart"/>
            <w:r>
              <w:rPr>
                <w:sz w:val="22"/>
                <w:szCs w:val="22"/>
                <w:lang w:val="es-CL"/>
              </w:rPr>
              <w:t>openmrs</w:t>
            </w:r>
            <w:proofErr w:type="spellEnd"/>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r>
              <w:rPr>
                <w:sz w:val="22"/>
                <w:szCs w:val="22"/>
                <w:lang w:val="es-CL"/>
              </w:rPr>
              <w:t>Medico</w:t>
            </w:r>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r>
              <w:rPr>
                <w:sz w:val="22"/>
                <w:szCs w:val="22"/>
                <w:lang w:val="es-CL"/>
              </w:rPr>
              <w:t>Que el Medico este habilitado en el sistema, que existan pacientes</w:t>
            </w:r>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pacing w:line="276" w:lineRule="auto"/>
              <w:rPr>
                <w:sz w:val="22"/>
                <w:szCs w:val="22"/>
                <w:lang w:val="es-CL"/>
              </w:rPr>
            </w:pPr>
          </w:p>
          <w:p w:rsidR="00E73BE9" w:rsidRDefault="00E73BE9" w:rsidP="00737E19">
            <w:pPr>
              <w:pStyle w:val="TableContents"/>
              <w:spacing w:line="276" w:lineRule="auto"/>
              <w:rPr>
                <w:sz w:val="22"/>
                <w:szCs w:val="22"/>
                <w:lang w:val="es-CL"/>
              </w:rPr>
            </w:pPr>
            <w:r>
              <w:rPr>
                <w:b/>
                <w:bCs/>
                <w:sz w:val="22"/>
                <w:szCs w:val="22"/>
                <w:lang w:val="es-CL"/>
              </w:rPr>
              <w:t>Escenario principal:</w:t>
            </w:r>
          </w:p>
          <w:p w:rsidR="00E73BE9" w:rsidRDefault="00E73BE9" w:rsidP="00737E19">
            <w:pPr>
              <w:pStyle w:val="TableContents"/>
              <w:spacing w:line="276" w:lineRule="auto"/>
              <w:rPr>
                <w:sz w:val="22"/>
                <w:szCs w:val="22"/>
                <w:lang w:val="es-CL"/>
              </w:rPr>
            </w:pPr>
          </w:p>
          <w:p w:rsidR="00E73BE9" w:rsidRDefault="00E73BE9" w:rsidP="00E73BE9">
            <w:pPr>
              <w:pStyle w:val="TableContents"/>
              <w:numPr>
                <w:ilvl w:val="0"/>
                <w:numId w:val="9"/>
              </w:numPr>
              <w:spacing w:line="276" w:lineRule="auto"/>
              <w:textAlignment w:val="baseline"/>
              <w:rPr>
                <w:sz w:val="22"/>
                <w:szCs w:val="22"/>
                <w:lang w:val="es-CL"/>
              </w:rPr>
            </w:pPr>
            <w:r>
              <w:rPr>
                <w:sz w:val="22"/>
                <w:szCs w:val="22"/>
                <w:lang w:val="es-CL"/>
              </w:rPr>
              <w:t xml:space="preserve">El medico a partir de los datos </w:t>
            </w:r>
            <w:r>
              <w:rPr>
                <w:sz w:val="22"/>
                <w:szCs w:val="22"/>
                <w:lang w:val="es-CL"/>
              </w:rPr>
              <w:t xml:space="preserve">ingresados en la </w:t>
            </w:r>
            <w:proofErr w:type="spellStart"/>
            <w:r>
              <w:rPr>
                <w:sz w:val="22"/>
                <w:szCs w:val="22"/>
                <w:lang w:val="es-CL"/>
              </w:rPr>
              <w:t>bd</w:t>
            </w:r>
            <w:proofErr w:type="spellEnd"/>
            <w:r>
              <w:rPr>
                <w:sz w:val="22"/>
                <w:szCs w:val="22"/>
                <w:lang w:val="es-CL"/>
              </w:rPr>
              <w:t xml:space="preserve"> ingresa un encuentro</w:t>
            </w:r>
          </w:p>
          <w:p w:rsidR="00E73BE9" w:rsidRDefault="00E73BE9" w:rsidP="00E73BE9">
            <w:pPr>
              <w:pStyle w:val="TableContents"/>
              <w:numPr>
                <w:ilvl w:val="0"/>
                <w:numId w:val="9"/>
              </w:numPr>
              <w:spacing w:line="276" w:lineRule="auto"/>
              <w:textAlignment w:val="baseline"/>
              <w:rPr>
                <w:sz w:val="22"/>
                <w:szCs w:val="22"/>
                <w:lang w:val="es-CL"/>
              </w:rPr>
            </w:pPr>
            <w:r>
              <w:rPr>
                <w:sz w:val="22"/>
                <w:szCs w:val="22"/>
                <w:lang w:val="es-CL"/>
              </w:rPr>
              <w:t xml:space="preserve">Con la información del RCE almacenado ingresa conceptos en </w:t>
            </w:r>
            <w:proofErr w:type="spellStart"/>
            <w:r>
              <w:rPr>
                <w:sz w:val="22"/>
                <w:szCs w:val="22"/>
                <w:lang w:val="es-CL"/>
              </w:rPr>
              <w:t>bd</w:t>
            </w:r>
            <w:proofErr w:type="spellEnd"/>
            <w:r>
              <w:rPr>
                <w:sz w:val="22"/>
                <w:szCs w:val="22"/>
                <w:lang w:val="es-CL"/>
              </w:rPr>
              <w:t xml:space="preserve"> de </w:t>
            </w:r>
            <w:proofErr w:type="spellStart"/>
            <w:r>
              <w:rPr>
                <w:sz w:val="22"/>
                <w:szCs w:val="22"/>
                <w:lang w:val="es-CL"/>
              </w:rPr>
              <w:t>openmrs</w:t>
            </w:r>
            <w:proofErr w:type="spellEnd"/>
          </w:p>
          <w:p w:rsidR="00E73BE9" w:rsidRPr="00020A19" w:rsidRDefault="00E73BE9" w:rsidP="00E73BE9">
            <w:pPr>
              <w:pStyle w:val="TableContents"/>
              <w:numPr>
                <w:ilvl w:val="0"/>
                <w:numId w:val="9"/>
              </w:numPr>
              <w:spacing w:line="276" w:lineRule="auto"/>
              <w:textAlignment w:val="baseline"/>
              <w:rPr>
                <w:sz w:val="22"/>
                <w:szCs w:val="22"/>
                <w:lang w:val="es-CL"/>
              </w:rPr>
            </w:pPr>
            <w:r>
              <w:rPr>
                <w:sz w:val="22"/>
                <w:szCs w:val="22"/>
                <w:lang w:val="es-CL"/>
              </w:rPr>
              <w:t xml:space="preserve">A partir del encuentro, se ingresa por cada concepto una observación en </w:t>
            </w:r>
            <w:proofErr w:type="spellStart"/>
            <w:r>
              <w:rPr>
                <w:sz w:val="22"/>
                <w:szCs w:val="22"/>
                <w:lang w:val="es-CL"/>
              </w:rPr>
              <w:t>openmrs</w:t>
            </w:r>
            <w:proofErr w:type="spellEnd"/>
            <w:r>
              <w:rPr>
                <w:sz w:val="22"/>
                <w:szCs w:val="22"/>
                <w:lang w:val="es-CL"/>
              </w:rPr>
              <w:t>.</w:t>
            </w:r>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p>
        </w:tc>
      </w:tr>
      <w:tr w:rsidR="00E73BE9" w:rsidTr="00737E19">
        <w:trPr>
          <w:trHeight w:val="232"/>
          <w:jc w:val="center"/>
        </w:trPr>
        <w:tc>
          <w:tcPr>
            <w:tcW w:w="2601" w:type="dxa"/>
            <w:tcBorders>
              <w:left w:val="single" w:sz="1" w:space="0" w:color="000000"/>
              <w:bottom w:val="single" w:sz="1" w:space="0" w:color="000000"/>
            </w:tcBorders>
            <w:shd w:val="clear" w:color="auto" w:fill="DDD9C3"/>
          </w:tcPr>
          <w:p w:rsidR="00E73BE9" w:rsidRDefault="00E73BE9" w:rsidP="00737E19">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E73BE9" w:rsidRDefault="00E73BE9" w:rsidP="00737E19">
            <w:pPr>
              <w:pStyle w:val="TableContents"/>
              <w:snapToGrid w:val="0"/>
              <w:spacing w:line="276" w:lineRule="auto"/>
            </w:pPr>
            <w:r>
              <w:rPr>
                <w:sz w:val="22"/>
                <w:szCs w:val="22"/>
                <w:lang w:val="es-CL"/>
              </w:rPr>
              <w:t xml:space="preserve">El sistema almacena en </w:t>
            </w:r>
            <w:proofErr w:type="spellStart"/>
            <w:r>
              <w:rPr>
                <w:sz w:val="22"/>
                <w:szCs w:val="22"/>
                <w:lang w:val="es-CL"/>
              </w:rPr>
              <w:t>bd</w:t>
            </w:r>
            <w:proofErr w:type="spellEnd"/>
            <w:r>
              <w:rPr>
                <w:sz w:val="22"/>
                <w:szCs w:val="22"/>
                <w:lang w:val="es-CL"/>
              </w:rPr>
              <w:t xml:space="preserve"> la información ingresada</w:t>
            </w:r>
          </w:p>
        </w:tc>
      </w:tr>
    </w:tbl>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Default="00BD7C87" w:rsidP="00995CCF">
      <w:pPr>
        <w:pStyle w:val="Standard"/>
        <w:spacing w:line="276" w:lineRule="auto"/>
        <w:rPr>
          <w:b/>
          <w:sz w:val="22"/>
          <w:szCs w:val="22"/>
          <w:u w:val="single"/>
          <w:lang w:val="es-CL"/>
        </w:rPr>
      </w:pPr>
    </w:p>
    <w:p w:rsidR="00BD7C87" w:rsidRPr="008D284D" w:rsidRDefault="00BD7C87" w:rsidP="00995CCF">
      <w:pPr>
        <w:pStyle w:val="Standard"/>
        <w:spacing w:line="276" w:lineRule="auto"/>
        <w:rPr>
          <w:b/>
          <w:sz w:val="22"/>
          <w:szCs w:val="22"/>
          <w:u w:val="single"/>
          <w:lang w:val="es-CL"/>
        </w:rPr>
      </w:pPr>
    </w:p>
    <w:p w:rsidR="00995CCF" w:rsidRDefault="00995CCF" w:rsidP="00995CCF">
      <w:pPr>
        <w:pStyle w:val="Standard"/>
        <w:spacing w:line="276" w:lineRule="auto"/>
        <w:rPr>
          <w:sz w:val="22"/>
          <w:szCs w:val="22"/>
          <w:lang w:val="es-CL"/>
        </w:rPr>
      </w:pPr>
      <w:r>
        <w:rPr>
          <w:noProof/>
          <w:sz w:val="22"/>
          <w:szCs w:val="22"/>
          <w:lang w:val="es-CL" w:eastAsia="es-CL"/>
        </w:rPr>
        <w:lastRenderedPageBreak/>
        <w:drawing>
          <wp:inline distT="0" distB="0" distL="0" distR="0" wp14:anchorId="05705E47" wp14:editId="42DD7CD2">
            <wp:extent cx="6023612" cy="2752725"/>
            <wp:effectExtent l="0" t="0" r="0" b="0"/>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1.jpg"/>
                    <pic:cNvPicPr/>
                  </pic:nvPicPr>
                  <pic:blipFill>
                    <a:blip r:embed="rId25">
                      <a:extLst>
                        <a:ext uri="{28A0092B-C50C-407E-A947-70E740481C1C}">
                          <a14:useLocalDpi xmlns:a14="http://schemas.microsoft.com/office/drawing/2010/main" val="0"/>
                        </a:ext>
                      </a:extLst>
                    </a:blip>
                    <a:stretch>
                      <a:fillRect/>
                    </a:stretch>
                  </pic:blipFill>
                  <pic:spPr>
                    <a:xfrm>
                      <a:off x="0" y="0"/>
                      <a:ext cx="6031230" cy="2756206"/>
                    </a:xfrm>
                    <a:prstGeom prst="rect">
                      <a:avLst/>
                    </a:prstGeom>
                  </pic:spPr>
                </pic:pic>
              </a:graphicData>
            </a:graphic>
          </wp:inline>
        </w:drawing>
      </w:r>
    </w:p>
    <w:p w:rsidR="00995CCF" w:rsidRDefault="00995CCF" w:rsidP="00995CCF"/>
    <w:p w:rsidR="00995CCF" w:rsidRDefault="00995CCF" w:rsidP="00995CCF"/>
    <w:p w:rsidR="00995CCF" w:rsidRDefault="00995CCF" w:rsidP="00995CCF"/>
    <w:p w:rsidR="00995CCF" w:rsidRDefault="00995CCF" w:rsidP="00995CCF">
      <w:pPr>
        <w:pStyle w:val="Prrafodelista"/>
        <w:ind w:left="0"/>
        <w:jc w:val="center"/>
        <w:rPr>
          <w:lang w:val="es-CL"/>
        </w:rPr>
      </w:pPr>
      <w:proofErr w:type="gramStart"/>
      <w:r>
        <w:rPr>
          <w:b/>
          <w:lang w:val="es-CL"/>
        </w:rPr>
        <w:t>Tabla :</w:t>
      </w:r>
      <w:proofErr w:type="gramEnd"/>
      <w:r>
        <w:rPr>
          <w:lang w:val="es-CL"/>
        </w:rPr>
        <w:t xml:space="preserve"> Descripción de Diagramas de Colaboración</w:t>
      </w:r>
    </w:p>
    <w:p w:rsidR="00995CCF" w:rsidRDefault="00995CCF" w:rsidP="00995CCF">
      <w:pPr>
        <w:pStyle w:val="Prrafodelista"/>
        <w:ind w:left="0"/>
        <w:jc w:val="center"/>
        <w:rPr>
          <w:lang w:val="es-CL"/>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Reservar hora atención primaria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paciente por el sistema, para solicitar una hora de atención primaria (APS), es decir, la primera visita al médico para curar la enfermedad que padezca el 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el paciente este habilitado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p>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 xml:space="preserve">El Paciente selecciona la opción de reservar hora </w:t>
            </w:r>
            <w:proofErr w:type="spellStart"/>
            <w:r>
              <w:rPr>
                <w:sz w:val="22"/>
                <w:szCs w:val="22"/>
                <w:lang w:val="es-CL"/>
              </w:rPr>
              <w:t>aps</w:t>
            </w:r>
            <w:proofErr w:type="spellEnd"/>
            <w:r>
              <w:rPr>
                <w:sz w:val="22"/>
                <w:szCs w:val="22"/>
                <w:lang w:val="es-CL"/>
              </w:rPr>
              <w:t xml:space="preserve"> en el sistema</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verifica que exista y que este activo en el sistema dicho paciente.</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verifica que existe y que este activo en el sistema el medico a solicitar la hora médica.</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debe validar que sea una hora médica  APS, para proceder con la reservación de la hora médica.</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 xml:space="preserve"> Se verifica que el médico no posea horas médicas asignadas a la hora que se solicita la hora médica APS, retornando un booleano.</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lastRenderedPageBreak/>
              <w:t>Se verifica que el paciente no posea horas medicas APS u horas medicas asignadas por el medico a la hora que se solicita la hora medica APS, retornando un booleano.</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Se verifica la disponibilidad horaria tanto del paciente como la del médico a partir de los booleanos anteriores y de los parámetros indicados (7), retornara un booleano.</w:t>
            </w:r>
          </w:p>
          <w:p w:rsidR="00995CCF" w:rsidRPr="00020A19" w:rsidRDefault="00995CCF" w:rsidP="00995CCF">
            <w:pPr>
              <w:pStyle w:val="TableContents"/>
              <w:numPr>
                <w:ilvl w:val="0"/>
                <w:numId w:val="9"/>
              </w:numPr>
              <w:spacing w:line="276" w:lineRule="auto"/>
              <w:textAlignment w:val="baseline"/>
              <w:rPr>
                <w:sz w:val="22"/>
                <w:szCs w:val="22"/>
                <w:lang w:val="es-CL"/>
              </w:rPr>
            </w:pPr>
            <w:r>
              <w:rPr>
                <w:sz w:val="22"/>
                <w:szCs w:val="22"/>
                <w:lang w:val="es-CL"/>
              </w:rPr>
              <w:t>Se asignará la hora médica en base al paso anterior y se almacenara en la base de datos.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3A4F4C">
            <w:pPr>
              <w:pStyle w:val="TableContents"/>
              <w:snapToGrid w:val="0"/>
              <w:spacing w:line="276" w:lineRule="auto"/>
            </w:pPr>
            <w:r>
              <w:rPr>
                <w:sz w:val="22"/>
                <w:szCs w:val="22"/>
                <w:lang w:val="es-CL"/>
              </w:rPr>
              <w:t xml:space="preserve">El sistema entrega </w:t>
            </w:r>
            <w:r w:rsidR="003A4F4C">
              <w:rPr>
                <w:sz w:val="22"/>
                <w:szCs w:val="22"/>
                <w:lang w:val="es-CL"/>
              </w:rPr>
              <w:t>por pantalla la lista de RCE almacenados</w:t>
            </w:r>
            <w:r>
              <w:rPr>
                <w:sz w:val="22"/>
                <w:szCs w:val="22"/>
                <w:lang w:val="es-CL"/>
              </w:rPr>
              <w:t>.</w:t>
            </w:r>
          </w:p>
        </w:tc>
      </w:tr>
    </w:tbl>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noProof/>
          <w:sz w:val="22"/>
          <w:szCs w:val="22"/>
          <w:lang w:val="es-CL" w:eastAsia="es-CL"/>
        </w:rPr>
      </w:pPr>
    </w:p>
    <w:p w:rsidR="00995CCF" w:rsidRDefault="00995CCF" w:rsidP="00995CCF">
      <w:pPr>
        <w:pStyle w:val="Standard"/>
        <w:spacing w:line="276" w:lineRule="auto"/>
        <w:ind w:left="720"/>
        <w:jc w:val="left"/>
        <w:rPr>
          <w:sz w:val="22"/>
          <w:szCs w:val="22"/>
          <w:lang w:val="es-CL"/>
        </w:rPr>
      </w:pPr>
      <w:r>
        <w:rPr>
          <w:noProof/>
          <w:sz w:val="22"/>
          <w:szCs w:val="22"/>
          <w:lang w:val="es-CL" w:eastAsia="es-CL"/>
        </w:rPr>
        <w:drawing>
          <wp:inline distT="0" distB="0" distL="0" distR="0" wp14:anchorId="0783B1D0" wp14:editId="62493122">
            <wp:extent cx="6031230" cy="1520825"/>
            <wp:effectExtent l="0" t="0" r="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26">
                      <a:extLst>
                        <a:ext uri="{28A0092B-C50C-407E-A947-70E740481C1C}">
                          <a14:useLocalDpi xmlns:a14="http://schemas.microsoft.com/office/drawing/2010/main" val="0"/>
                        </a:ext>
                      </a:extLst>
                    </a:blip>
                    <a:stretch>
                      <a:fillRect/>
                    </a:stretch>
                  </pic:blipFill>
                  <pic:spPr>
                    <a:xfrm>
                      <a:off x="0" y="0"/>
                      <a:ext cx="6031230" cy="1520825"/>
                    </a:xfrm>
                    <a:prstGeom prst="rect">
                      <a:avLst/>
                    </a:prstGeom>
                  </pic:spPr>
                </pic:pic>
              </a:graphicData>
            </a:graphic>
          </wp:inline>
        </w:drawing>
      </w:r>
    </w:p>
    <w:p w:rsidR="00995CCF" w:rsidRDefault="00995CCF" w:rsidP="00995CCF">
      <w:pPr>
        <w:pStyle w:val="Standard"/>
        <w:spacing w:line="276" w:lineRule="auto"/>
        <w:ind w:left="720"/>
        <w:rPr>
          <w:sz w:val="22"/>
          <w:szCs w:val="22"/>
          <w:lang w:val="es-CL"/>
        </w:rPr>
      </w:pPr>
    </w:p>
    <w:p w:rsidR="00995CCF" w:rsidRDefault="00995CCF" w:rsidP="00995CCF">
      <w:pPr>
        <w:pStyle w:val="Standard"/>
        <w:spacing w:line="276" w:lineRule="auto"/>
        <w:ind w:left="720"/>
        <w:rPr>
          <w:sz w:val="22"/>
          <w:szCs w:val="22"/>
          <w:lang w:val="es-CL"/>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Cs w:val="20"/>
                <w:lang w:val="es-CL"/>
              </w:rPr>
              <w:t>Buscar horas medicas APS por rango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paciente por el sistema, para visualizar las horas médicas correspondientes a dicho paciente, en base a una fecha de inicio y una fecha de término.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este habilitado el medico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p>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 xml:space="preserve">El Paciente deberá ingresar una fecha de inicio y una de término. </w:t>
            </w:r>
          </w:p>
          <w:p w:rsidR="00995CCF" w:rsidRPr="000B6638" w:rsidRDefault="00995CCF" w:rsidP="00995CCF">
            <w:pPr>
              <w:pStyle w:val="TableContents"/>
              <w:numPr>
                <w:ilvl w:val="0"/>
                <w:numId w:val="9"/>
              </w:numPr>
              <w:spacing w:line="276" w:lineRule="auto"/>
              <w:textAlignment w:val="baseline"/>
              <w:rPr>
                <w:sz w:val="22"/>
                <w:szCs w:val="22"/>
                <w:lang w:val="es-CL"/>
              </w:rPr>
            </w:pPr>
            <w:r w:rsidRPr="000B6638">
              <w:rPr>
                <w:sz w:val="22"/>
                <w:szCs w:val="22"/>
                <w:lang w:val="es-CL"/>
              </w:rPr>
              <w:t xml:space="preserve">El sistema se encargara de validar al </w:t>
            </w:r>
            <w:r>
              <w:rPr>
                <w:sz w:val="22"/>
                <w:szCs w:val="22"/>
                <w:lang w:val="es-CL"/>
              </w:rPr>
              <w:t>paciente</w:t>
            </w:r>
            <w:r w:rsidRPr="000B6638">
              <w:rPr>
                <w:sz w:val="22"/>
                <w:szCs w:val="22"/>
                <w:lang w:val="es-CL"/>
              </w:rPr>
              <w:t xml:space="preserve">, en </w:t>
            </w:r>
            <w:r w:rsidRPr="000B6638">
              <w:rPr>
                <w:sz w:val="22"/>
                <w:szCs w:val="22"/>
                <w:lang w:val="es-CL"/>
              </w:rPr>
              <w:lastRenderedPageBreak/>
              <w:t>primer caso si es que existe en el sistema y posteriormente si encuentra activo.</w:t>
            </w:r>
          </w:p>
          <w:p w:rsidR="00995CCF" w:rsidRDefault="00995CCF" w:rsidP="00995CCF">
            <w:pPr>
              <w:pStyle w:val="TableContents"/>
              <w:numPr>
                <w:ilvl w:val="0"/>
                <w:numId w:val="9"/>
              </w:numPr>
              <w:spacing w:line="276" w:lineRule="auto"/>
              <w:textAlignment w:val="baseline"/>
            </w:pPr>
            <w:r>
              <w:rPr>
                <w:sz w:val="22"/>
                <w:szCs w:val="22"/>
                <w:lang w:val="es-CL"/>
              </w:rPr>
              <w:t>Posteriormente el sistema obtendrá la lista de horas APS que ha reservado el 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Se entrega la lista de horas por pantalla.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la lista de horas por pantalla al paciente</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48BA33A1" wp14:editId="2A5B7471">
            <wp:extent cx="6031230" cy="1807845"/>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2.jpg"/>
                    <pic:cNvPicPr/>
                  </pic:nvPicPr>
                  <pic:blipFill>
                    <a:blip r:embed="rId27">
                      <a:extLst>
                        <a:ext uri="{28A0092B-C50C-407E-A947-70E740481C1C}">
                          <a14:useLocalDpi xmlns:a14="http://schemas.microsoft.com/office/drawing/2010/main" val="0"/>
                        </a:ext>
                      </a:extLst>
                    </a:blip>
                    <a:stretch>
                      <a:fillRect/>
                    </a:stretch>
                  </pic:blipFill>
                  <pic:spPr>
                    <a:xfrm>
                      <a:off x="0" y="0"/>
                      <a:ext cx="6031230" cy="1807845"/>
                    </a:xfrm>
                    <a:prstGeom prst="rect">
                      <a:avLst/>
                    </a:prstGeom>
                  </pic:spPr>
                </pic:pic>
              </a:graphicData>
            </a:graphic>
          </wp:inline>
        </w:drawing>
      </w:r>
    </w:p>
    <w:p w:rsidR="00995CCF" w:rsidRDefault="00995CCF" w:rsidP="00995CCF">
      <w:pPr>
        <w:pStyle w:val="Standard"/>
        <w:spacing w:line="276" w:lineRule="auto"/>
        <w:ind w:left="720"/>
        <w:jc w:val="left"/>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Cs w:val="20"/>
                <w:lang w:val="es-CL"/>
              </w:rPr>
              <w:t>Buscar horas medicas APS por Medico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paciente por el sistema, para visualizar las horas médicas correspondientes a dicho paciente, en base a Médico.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este habilitado el medico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p>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Paciente deberá seleccionar de una lista de médicos, al médico que desea conocer si tiene alguna hora médica con él.</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se encargará de verificar al médico, en primer caso si es que existe en el sistema y posteriormente si encuentra activo.</w:t>
            </w:r>
          </w:p>
          <w:p w:rsidR="00995CCF" w:rsidRPr="009A0C8C" w:rsidRDefault="00995CCF" w:rsidP="00995CCF">
            <w:pPr>
              <w:pStyle w:val="TableContents"/>
              <w:numPr>
                <w:ilvl w:val="0"/>
                <w:numId w:val="9"/>
              </w:numPr>
              <w:spacing w:line="276" w:lineRule="auto"/>
              <w:textAlignment w:val="baseline"/>
              <w:rPr>
                <w:sz w:val="22"/>
                <w:szCs w:val="22"/>
                <w:lang w:val="es-CL"/>
              </w:rPr>
            </w:pPr>
            <w:r>
              <w:rPr>
                <w:sz w:val="22"/>
                <w:szCs w:val="22"/>
                <w:lang w:val="es-CL"/>
              </w:rPr>
              <w:t>A continuación el sistema se encargará de verificar al paciente, en primer caso si es que existe en el sistema y posteriormente si encuentra activo.</w:t>
            </w:r>
          </w:p>
          <w:p w:rsidR="00995CCF" w:rsidRDefault="00995CCF" w:rsidP="00995CCF">
            <w:pPr>
              <w:pStyle w:val="TableContents"/>
              <w:numPr>
                <w:ilvl w:val="0"/>
                <w:numId w:val="9"/>
              </w:numPr>
              <w:spacing w:line="276" w:lineRule="auto"/>
              <w:textAlignment w:val="baseline"/>
            </w:pPr>
            <w:r>
              <w:rPr>
                <w:sz w:val="22"/>
                <w:szCs w:val="22"/>
                <w:lang w:val="es-CL"/>
              </w:rPr>
              <w:t xml:space="preserve">Posteriormente el sistema obtendrá la lista de horas médicas que posea el paciente con dicho </w:t>
            </w:r>
            <w:proofErr w:type="spellStart"/>
            <w:r>
              <w:rPr>
                <w:sz w:val="22"/>
                <w:szCs w:val="22"/>
                <w:lang w:val="es-CL"/>
              </w:rPr>
              <w:t>medico</w:t>
            </w:r>
            <w:proofErr w:type="spellEnd"/>
            <w:r>
              <w:rPr>
                <w:sz w:val="22"/>
                <w:szCs w:val="22"/>
                <w:lang w:val="es-CL"/>
              </w:rPr>
              <w:t>.</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Se entrega la lista de horas por pantalla.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la lista de horas por pantalla al paciente</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31DECF13" wp14:editId="4BBACEF6">
            <wp:extent cx="6031230" cy="2404110"/>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28">
                      <a:extLst>
                        <a:ext uri="{28A0092B-C50C-407E-A947-70E740481C1C}">
                          <a14:useLocalDpi xmlns:a14="http://schemas.microsoft.com/office/drawing/2010/main" val="0"/>
                        </a:ext>
                      </a:extLst>
                    </a:blip>
                    <a:stretch>
                      <a:fillRect/>
                    </a:stretch>
                  </pic:blipFill>
                  <pic:spPr>
                    <a:xfrm>
                      <a:off x="0" y="0"/>
                      <a:ext cx="6031230" cy="2404110"/>
                    </a:xfrm>
                    <a:prstGeom prst="rect">
                      <a:avLst/>
                    </a:prstGeom>
                  </pic:spPr>
                </pic:pic>
              </a:graphicData>
            </a:graphic>
          </wp:inline>
        </w:drawing>
      </w: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Buscar horario disponible del medico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 xml:space="preserve">Corresponde a la opción entregada al médico por el sistema, para buscar su disponibilidad de horario en dicho sistema.   </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Medico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el médico este habilitado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médico deberá seleccionar la opción que le permita buscar su horario disponible.</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médico  deberá ingresar una fecha de inicio y una fecha termino.</w:t>
            </w:r>
          </w:p>
          <w:p w:rsidR="00995CCF" w:rsidRDefault="00995CCF" w:rsidP="00995CCF">
            <w:pPr>
              <w:pStyle w:val="TableContents"/>
              <w:numPr>
                <w:ilvl w:val="0"/>
                <w:numId w:val="9"/>
              </w:numPr>
              <w:spacing w:line="276" w:lineRule="auto"/>
              <w:textAlignment w:val="baseline"/>
              <w:rPr>
                <w:sz w:val="22"/>
                <w:szCs w:val="22"/>
                <w:lang w:val="es-CL"/>
              </w:rPr>
            </w:pPr>
            <w:r w:rsidRPr="00C058C4">
              <w:rPr>
                <w:sz w:val="22"/>
                <w:szCs w:val="22"/>
                <w:lang w:val="es-CL"/>
              </w:rPr>
              <w:t>El sistema se encargara de v</w:t>
            </w:r>
            <w:r>
              <w:rPr>
                <w:sz w:val="22"/>
                <w:szCs w:val="22"/>
                <w:lang w:val="es-CL"/>
              </w:rPr>
              <w:t>erificar</w:t>
            </w:r>
            <w:r w:rsidRPr="00C058C4">
              <w:rPr>
                <w:sz w:val="22"/>
                <w:szCs w:val="22"/>
                <w:lang w:val="es-CL"/>
              </w:rPr>
              <w:t xml:space="preserve"> al médico, en primer caso si es que existe en el sistema y posteriormente si </w:t>
            </w:r>
            <w:r>
              <w:rPr>
                <w:sz w:val="22"/>
                <w:szCs w:val="22"/>
                <w:lang w:val="es-CL"/>
              </w:rPr>
              <w:t xml:space="preserve">se </w:t>
            </w:r>
            <w:r w:rsidRPr="00C058C4">
              <w:rPr>
                <w:sz w:val="22"/>
                <w:szCs w:val="22"/>
                <w:lang w:val="es-CL"/>
              </w:rPr>
              <w:t>encuentra activo</w:t>
            </w:r>
            <w:r>
              <w:rPr>
                <w:sz w:val="22"/>
                <w:szCs w:val="22"/>
                <w:lang w:val="es-CL"/>
              </w:rPr>
              <w:t>.</w:t>
            </w:r>
          </w:p>
          <w:p w:rsidR="00995CCF" w:rsidRPr="00C058C4" w:rsidRDefault="00995CCF" w:rsidP="00995CCF">
            <w:pPr>
              <w:pStyle w:val="TableContents"/>
              <w:numPr>
                <w:ilvl w:val="0"/>
                <w:numId w:val="9"/>
              </w:numPr>
              <w:spacing w:line="276" w:lineRule="auto"/>
              <w:textAlignment w:val="baseline"/>
              <w:rPr>
                <w:sz w:val="22"/>
                <w:szCs w:val="22"/>
                <w:lang w:val="es-CL"/>
              </w:rPr>
            </w:pPr>
            <w:r>
              <w:rPr>
                <w:sz w:val="22"/>
                <w:szCs w:val="22"/>
                <w:lang w:val="es-CL"/>
              </w:rPr>
              <w:t>Posteriormente se verifican las horas disponibles del médico.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Pr="00C058C4" w:rsidRDefault="00995CCF" w:rsidP="00995CCF">
            <w:pPr>
              <w:pStyle w:val="TableContents"/>
              <w:snapToGrid w:val="0"/>
              <w:spacing w:line="276" w:lineRule="auto"/>
              <w:rPr>
                <w:sz w:val="22"/>
                <w:szCs w:val="22"/>
              </w:rPr>
            </w:pPr>
            <w:r w:rsidRPr="00C058C4">
              <w:rPr>
                <w:sz w:val="22"/>
                <w:szCs w:val="22"/>
              </w:rPr>
              <w:t>El sistema entrega por pantalla el horario disponible del médico.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la disponibilidad de horas al médico por pantalla.</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jc w:val="left"/>
        <w:rPr>
          <w:sz w:val="22"/>
          <w:szCs w:val="22"/>
        </w:rPr>
      </w:pPr>
      <w:r>
        <w:rPr>
          <w:noProof/>
          <w:sz w:val="22"/>
          <w:szCs w:val="22"/>
          <w:lang w:val="es-CL" w:eastAsia="es-CL"/>
        </w:rPr>
        <w:drawing>
          <wp:inline distT="0" distB="0" distL="0" distR="0" wp14:anchorId="526C43BD" wp14:editId="1E6F8CB8">
            <wp:extent cx="6031230" cy="266636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29">
                      <a:extLst>
                        <a:ext uri="{28A0092B-C50C-407E-A947-70E740481C1C}">
                          <a14:useLocalDpi xmlns:a14="http://schemas.microsoft.com/office/drawing/2010/main" val="0"/>
                        </a:ext>
                      </a:extLst>
                    </a:blip>
                    <a:stretch>
                      <a:fillRect/>
                    </a:stretch>
                  </pic:blipFill>
                  <pic:spPr>
                    <a:xfrm>
                      <a:off x="0" y="0"/>
                      <a:ext cx="6031230" cy="2666365"/>
                    </a:xfrm>
                    <a:prstGeom prst="rect">
                      <a:avLst/>
                    </a:prstGeom>
                  </pic:spPr>
                </pic:pic>
              </a:graphicData>
            </a:graphic>
          </wp:inline>
        </w:drawing>
      </w: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Asignar hora atención paciente</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médico por el sistema, para reservar horas, en la cual atenderá al paciente, que consiste en el control del paciente que debe llevar el medico luego de que el paciente realice la primera visita médica.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Medico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el paciente haya realizado una reserva APS y posteriormente se registre la asistencia a la hora solicitada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médico deberá seleccionar la opción que le permita reservar una hora de atención para el paciente.</w:t>
            </w:r>
          </w:p>
          <w:p w:rsidR="00995CCF" w:rsidRPr="00930860" w:rsidRDefault="00995CCF" w:rsidP="00995CCF">
            <w:pPr>
              <w:pStyle w:val="TableContents"/>
              <w:numPr>
                <w:ilvl w:val="0"/>
                <w:numId w:val="9"/>
              </w:numPr>
              <w:spacing w:line="276" w:lineRule="auto"/>
              <w:textAlignment w:val="baseline"/>
            </w:pPr>
            <w:r w:rsidRPr="00C058C4">
              <w:rPr>
                <w:sz w:val="22"/>
                <w:szCs w:val="22"/>
                <w:lang w:val="es-CL"/>
              </w:rPr>
              <w:t>El sistema se encargara de validar al médico, en primer caso si es que existe en el sistema y posteriormente si encuentra activo</w:t>
            </w:r>
            <w:r>
              <w:rPr>
                <w:sz w:val="22"/>
                <w:szCs w:val="22"/>
                <w:lang w:val="es-CL"/>
              </w:rPr>
              <w:t>.</w:t>
            </w:r>
          </w:p>
          <w:p w:rsidR="00995CCF" w:rsidRPr="00930860" w:rsidRDefault="00995CCF" w:rsidP="00995CCF">
            <w:pPr>
              <w:pStyle w:val="TableContents"/>
              <w:numPr>
                <w:ilvl w:val="0"/>
                <w:numId w:val="9"/>
              </w:numPr>
              <w:spacing w:line="276" w:lineRule="auto"/>
              <w:textAlignment w:val="baseline"/>
            </w:pPr>
            <w:r>
              <w:rPr>
                <w:sz w:val="22"/>
                <w:szCs w:val="22"/>
              </w:rPr>
              <w:t xml:space="preserve">Posteriormente </w:t>
            </w:r>
            <w:r>
              <w:rPr>
                <w:sz w:val="22"/>
                <w:szCs w:val="22"/>
                <w:lang w:val="es-CL"/>
              </w:rPr>
              <w:t>e</w:t>
            </w:r>
            <w:r w:rsidRPr="00C058C4">
              <w:rPr>
                <w:sz w:val="22"/>
                <w:szCs w:val="22"/>
                <w:lang w:val="es-CL"/>
              </w:rPr>
              <w:t>l sistema se encargara de v</w:t>
            </w:r>
            <w:r>
              <w:rPr>
                <w:sz w:val="22"/>
                <w:szCs w:val="22"/>
                <w:lang w:val="es-CL"/>
              </w:rPr>
              <w:t>erifica</w:t>
            </w:r>
            <w:r w:rsidRPr="00C058C4">
              <w:rPr>
                <w:sz w:val="22"/>
                <w:szCs w:val="22"/>
                <w:lang w:val="es-CL"/>
              </w:rPr>
              <w:t xml:space="preserve">r </w:t>
            </w:r>
            <w:r w:rsidRPr="00C058C4">
              <w:rPr>
                <w:sz w:val="22"/>
                <w:szCs w:val="22"/>
                <w:lang w:val="es-CL"/>
              </w:rPr>
              <w:lastRenderedPageBreak/>
              <w:t xml:space="preserve">al </w:t>
            </w:r>
            <w:r>
              <w:rPr>
                <w:sz w:val="22"/>
                <w:szCs w:val="22"/>
                <w:lang w:val="es-CL"/>
              </w:rPr>
              <w:t>paciente</w:t>
            </w:r>
            <w:r w:rsidRPr="00C058C4">
              <w:rPr>
                <w:sz w:val="22"/>
                <w:szCs w:val="22"/>
                <w:lang w:val="es-CL"/>
              </w:rPr>
              <w:t>, en primer caso si es que existe en el sistema y posteriormente si encuentra activo</w:t>
            </w:r>
            <w:r>
              <w:rPr>
                <w:sz w:val="22"/>
                <w:szCs w:val="22"/>
                <w:lang w:val="es-CL"/>
              </w:rPr>
              <w:t>.</w:t>
            </w:r>
          </w:p>
          <w:p w:rsidR="00995CCF" w:rsidRPr="00930860" w:rsidRDefault="00995CCF" w:rsidP="00995CCF">
            <w:pPr>
              <w:pStyle w:val="TableContents"/>
              <w:numPr>
                <w:ilvl w:val="0"/>
                <w:numId w:val="9"/>
              </w:numPr>
              <w:spacing w:line="276" w:lineRule="auto"/>
              <w:textAlignment w:val="baseline"/>
            </w:pPr>
            <w:r>
              <w:rPr>
                <w:sz w:val="22"/>
                <w:szCs w:val="22"/>
                <w:lang w:val="es-CL"/>
              </w:rPr>
              <w:t>El sistema verificará las horas disponibles del medico</w:t>
            </w:r>
          </w:p>
          <w:p w:rsidR="00995CCF" w:rsidRPr="00930860" w:rsidRDefault="00995CCF" w:rsidP="00995CCF">
            <w:pPr>
              <w:pStyle w:val="TableContents"/>
              <w:numPr>
                <w:ilvl w:val="0"/>
                <w:numId w:val="9"/>
              </w:numPr>
              <w:spacing w:line="276" w:lineRule="auto"/>
              <w:textAlignment w:val="baseline"/>
            </w:pPr>
            <w:r>
              <w:rPr>
                <w:sz w:val="22"/>
                <w:szCs w:val="22"/>
                <w:lang w:val="es-CL"/>
              </w:rPr>
              <w:t>El sistema verificará las horas asignadas del paciente.</w:t>
            </w:r>
          </w:p>
          <w:p w:rsidR="00995CCF" w:rsidRDefault="00995CCF" w:rsidP="00995CCF">
            <w:pPr>
              <w:pStyle w:val="TableContents"/>
              <w:spacing w:line="276" w:lineRule="auto"/>
              <w:ind w:left="360"/>
              <w:textAlignment w:val="baseline"/>
            </w:pP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se almacene en base de datos la hora medica reservada.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por pantalla los detalles de la hora médica solicitada.</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3B2E4891" wp14:editId="79A2BDDB">
            <wp:extent cx="4924425" cy="169545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6.jpg"/>
                    <pic:cNvPicPr/>
                  </pic:nvPicPr>
                  <pic:blipFill>
                    <a:blip r:embed="rId30">
                      <a:extLst>
                        <a:ext uri="{28A0092B-C50C-407E-A947-70E740481C1C}">
                          <a14:useLocalDpi xmlns:a14="http://schemas.microsoft.com/office/drawing/2010/main" val="0"/>
                        </a:ext>
                      </a:extLst>
                    </a:blip>
                    <a:stretch>
                      <a:fillRect/>
                    </a:stretch>
                  </pic:blipFill>
                  <pic:spPr>
                    <a:xfrm>
                      <a:off x="0" y="0"/>
                      <a:ext cx="4939180" cy="1700530"/>
                    </a:xfrm>
                    <a:prstGeom prst="rect">
                      <a:avLst/>
                    </a:prstGeom>
                  </pic:spPr>
                </pic:pic>
              </a:graphicData>
            </a:graphic>
          </wp:inline>
        </w:drawing>
      </w: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Ver indicador de % box 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con el porcentaje de los box que han sido utilizados para la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el sistema tenga registros de horarios de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director seleccionará la opción para ver los indicadores de % de utilización de box</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se encargara de obtener la lista de box</w:t>
            </w: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verificará los box utilizados</w:t>
            </w:r>
          </w:p>
          <w:p w:rsidR="00995CCF" w:rsidRPr="00A2580B" w:rsidRDefault="00995CCF" w:rsidP="00995CCF">
            <w:pPr>
              <w:pStyle w:val="TableContents"/>
              <w:numPr>
                <w:ilvl w:val="0"/>
                <w:numId w:val="9"/>
              </w:numPr>
              <w:spacing w:line="276" w:lineRule="auto"/>
              <w:textAlignment w:val="baseline"/>
              <w:rPr>
                <w:sz w:val="22"/>
                <w:szCs w:val="22"/>
                <w:lang w:val="es-CL"/>
              </w:rPr>
            </w:pPr>
            <w:r>
              <w:rPr>
                <w:sz w:val="22"/>
                <w:szCs w:val="22"/>
                <w:lang w:val="es-CL"/>
              </w:rPr>
              <w:t>El sistema realizara los cálculos correspondientes para calcular el indicador de utilización a partir de los box utilizados.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Pr="00AE584F" w:rsidRDefault="00995CCF" w:rsidP="00995CCF">
            <w:pPr>
              <w:pStyle w:val="TableContents"/>
              <w:snapToGrid w:val="0"/>
              <w:spacing w:line="276" w:lineRule="auto"/>
              <w:rPr>
                <w:sz w:val="22"/>
                <w:szCs w:val="22"/>
              </w:rPr>
            </w:pPr>
            <w:r w:rsidRPr="00AE584F">
              <w:rPr>
                <w:sz w:val="22"/>
                <w:szCs w:val="22"/>
              </w:rPr>
              <w:t>Entregar por pantalla los indicadores de box utilizados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por pantalla los indicadores de % de utilización de los box.</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0AFB147D" wp14:editId="5D4DA7B8">
            <wp:extent cx="5248275" cy="169545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7.jpg"/>
                    <pic:cNvPicPr/>
                  </pic:nvPicPr>
                  <pic:blipFill>
                    <a:blip r:embed="rId31">
                      <a:extLst>
                        <a:ext uri="{28A0092B-C50C-407E-A947-70E740481C1C}">
                          <a14:useLocalDpi xmlns:a14="http://schemas.microsoft.com/office/drawing/2010/main" val="0"/>
                        </a:ext>
                      </a:extLst>
                    </a:blip>
                    <a:stretch>
                      <a:fillRect/>
                    </a:stretch>
                  </pic:blipFill>
                  <pic:spPr>
                    <a:xfrm>
                      <a:off x="0" y="0"/>
                      <a:ext cx="5264000" cy="1700530"/>
                    </a:xfrm>
                    <a:prstGeom prst="rect">
                      <a:avLst/>
                    </a:prstGeom>
                  </pic:spPr>
                </pic:pic>
              </a:graphicData>
            </a:graphic>
          </wp:inline>
        </w:drawing>
      </w: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Ver indicador de % médicos 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con el porcentaje de cuáles son los médicos que han atendido a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el sistema existan registros de horarios de atención de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Pr="00AE584F" w:rsidRDefault="00995CCF" w:rsidP="00995CCF">
            <w:pPr>
              <w:pStyle w:val="TableContents"/>
              <w:snapToGrid w:val="0"/>
              <w:spacing w:line="276" w:lineRule="auto"/>
              <w:rPr>
                <w:sz w:val="22"/>
                <w:szCs w:val="22"/>
                <w:lang w:val="es-CL"/>
              </w:rPr>
            </w:pPr>
            <w:r w:rsidRPr="00AE584F">
              <w:rPr>
                <w:sz w:val="22"/>
                <w:szCs w:val="22"/>
                <w:lang w:val="es-CL"/>
              </w:rPr>
              <w:t>El editor asocia el acuerdo a un acta previamente definida</w:t>
            </w:r>
          </w:p>
          <w:p w:rsidR="00995CCF" w:rsidRPr="00AE584F" w:rsidRDefault="00995CCF" w:rsidP="00995CCF">
            <w:pPr>
              <w:pStyle w:val="TableContents"/>
              <w:spacing w:line="276" w:lineRule="auto"/>
              <w:rPr>
                <w:sz w:val="22"/>
                <w:szCs w:val="22"/>
                <w:lang w:val="es-CL"/>
              </w:rPr>
            </w:pPr>
          </w:p>
          <w:p w:rsidR="00995CCF" w:rsidRPr="00AE584F" w:rsidRDefault="00995CCF" w:rsidP="00995CCF">
            <w:pPr>
              <w:pStyle w:val="TableContents"/>
              <w:spacing w:line="276" w:lineRule="auto"/>
              <w:rPr>
                <w:sz w:val="22"/>
                <w:szCs w:val="22"/>
                <w:lang w:val="es-CL"/>
              </w:rPr>
            </w:pPr>
            <w:r w:rsidRPr="00AE584F">
              <w:rPr>
                <w:b/>
                <w:bCs/>
                <w:sz w:val="22"/>
                <w:szCs w:val="22"/>
                <w:lang w:val="es-CL"/>
              </w:rPr>
              <w:t>Escenario principal:</w:t>
            </w:r>
          </w:p>
          <w:p w:rsidR="00995CCF" w:rsidRPr="00AE584F" w:rsidRDefault="00995CCF" w:rsidP="00995CCF">
            <w:pPr>
              <w:pStyle w:val="TableContents"/>
              <w:spacing w:line="276" w:lineRule="auto"/>
              <w:rPr>
                <w:sz w:val="22"/>
                <w:szCs w:val="22"/>
                <w:lang w:val="es-CL"/>
              </w:rPr>
            </w:pPr>
          </w:p>
          <w:p w:rsidR="00995CCF" w:rsidRPr="00AE584F" w:rsidRDefault="00995CCF" w:rsidP="00995CCF">
            <w:pPr>
              <w:pStyle w:val="TableContents"/>
              <w:numPr>
                <w:ilvl w:val="0"/>
                <w:numId w:val="9"/>
              </w:numPr>
              <w:spacing w:line="276" w:lineRule="auto"/>
              <w:textAlignment w:val="baseline"/>
              <w:rPr>
                <w:sz w:val="22"/>
                <w:szCs w:val="22"/>
                <w:lang w:val="es-CL"/>
              </w:rPr>
            </w:pPr>
            <w:r w:rsidRPr="00AE584F">
              <w:rPr>
                <w:sz w:val="22"/>
                <w:szCs w:val="22"/>
                <w:lang w:val="es-CL"/>
              </w:rPr>
              <w:t>El director deberá seleccionar la opción que le permita ver los indicadores de % de médicos solicitados.</w:t>
            </w:r>
          </w:p>
          <w:p w:rsidR="00995CCF" w:rsidRPr="00AE584F" w:rsidRDefault="00995CCF" w:rsidP="00995CCF">
            <w:pPr>
              <w:pStyle w:val="TableContents"/>
              <w:numPr>
                <w:ilvl w:val="0"/>
                <w:numId w:val="9"/>
              </w:numPr>
              <w:spacing w:line="276" w:lineRule="auto"/>
              <w:textAlignment w:val="baseline"/>
              <w:rPr>
                <w:sz w:val="22"/>
                <w:szCs w:val="22"/>
              </w:rPr>
            </w:pPr>
            <w:r w:rsidRPr="00AE584F">
              <w:rPr>
                <w:sz w:val="22"/>
                <w:szCs w:val="22"/>
              </w:rPr>
              <w:t>El sistema obtendrá la lista de médicos.</w:t>
            </w:r>
          </w:p>
          <w:p w:rsidR="00995CCF" w:rsidRPr="00AE584F" w:rsidRDefault="00995CCF" w:rsidP="00995CCF">
            <w:pPr>
              <w:pStyle w:val="TableContents"/>
              <w:numPr>
                <w:ilvl w:val="0"/>
                <w:numId w:val="9"/>
              </w:numPr>
              <w:spacing w:line="276" w:lineRule="auto"/>
              <w:textAlignment w:val="baseline"/>
              <w:rPr>
                <w:sz w:val="22"/>
                <w:szCs w:val="22"/>
              </w:rPr>
            </w:pPr>
            <w:r w:rsidRPr="00AE584F">
              <w:rPr>
                <w:sz w:val="22"/>
                <w:szCs w:val="22"/>
              </w:rPr>
              <w:t>El sistema verificará los médicos solicitados</w:t>
            </w:r>
          </w:p>
          <w:p w:rsidR="00995CCF" w:rsidRPr="00AE584F" w:rsidRDefault="00995CCF" w:rsidP="00995CCF">
            <w:pPr>
              <w:pStyle w:val="TableContents"/>
              <w:numPr>
                <w:ilvl w:val="0"/>
                <w:numId w:val="9"/>
              </w:numPr>
              <w:spacing w:line="276" w:lineRule="auto"/>
              <w:textAlignment w:val="baseline"/>
              <w:rPr>
                <w:sz w:val="22"/>
                <w:szCs w:val="22"/>
              </w:rPr>
            </w:pPr>
            <w:r>
              <w:rPr>
                <w:sz w:val="22"/>
                <w:szCs w:val="22"/>
                <w:lang w:val="es-CL"/>
              </w:rPr>
              <w:t>El sistema realizara los cálculos correspondientes para calcular el indicador de los médicos 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sidRPr="00AE584F">
              <w:rPr>
                <w:sz w:val="22"/>
                <w:szCs w:val="22"/>
              </w:rPr>
              <w:t xml:space="preserve">Entregar por pantalla los indicadores </w:t>
            </w:r>
            <w:r>
              <w:rPr>
                <w:sz w:val="22"/>
                <w:szCs w:val="22"/>
              </w:rPr>
              <w:t xml:space="preserve">de los médicos </w:t>
            </w:r>
            <w:r>
              <w:rPr>
                <w:sz w:val="22"/>
                <w:szCs w:val="22"/>
              </w:rPr>
              <w:lastRenderedPageBreak/>
              <w:t>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 por pantalla los indicadores de % de los médicos solicitados.</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78BDD02A" wp14:editId="24E7C5F5">
            <wp:extent cx="5038725" cy="231130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9.jpg"/>
                    <pic:cNvPicPr/>
                  </pic:nvPicPr>
                  <pic:blipFill>
                    <a:blip r:embed="rId32">
                      <a:extLst>
                        <a:ext uri="{28A0092B-C50C-407E-A947-70E740481C1C}">
                          <a14:useLocalDpi xmlns:a14="http://schemas.microsoft.com/office/drawing/2010/main" val="0"/>
                        </a:ext>
                      </a:extLst>
                    </a:blip>
                    <a:stretch>
                      <a:fillRect/>
                    </a:stretch>
                  </pic:blipFill>
                  <pic:spPr>
                    <a:xfrm>
                      <a:off x="0" y="0"/>
                      <a:ext cx="5040317" cy="2312035"/>
                    </a:xfrm>
                    <a:prstGeom prst="rect">
                      <a:avLst/>
                    </a:prstGeom>
                  </pic:spPr>
                </pic:pic>
              </a:graphicData>
            </a:graphic>
          </wp:inline>
        </w:drawing>
      </w: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t>Ver paciente que utiliza más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en el cual indique cual es el paciente que más ha utilizado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los pacientes utilicen el sistema reservando horas o viendo el horario disponible de los médicos.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pacing w:line="276" w:lineRule="auto"/>
              <w:rPr>
                <w:sz w:val="22"/>
                <w:szCs w:val="22"/>
                <w:lang w:val="es-CL"/>
              </w:rPr>
            </w:pPr>
          </w:p>
          <w:p w:rsidR="00995CCF" w:rsidRDefault="00995CCF" w:rsidP="00995CCF">
            <w:pPr>
              <w:pStyle w:val="TableContents"/>
              <w:spacing w:line="276" w:lineRule="auto"/>
              <w:rPr>
                <w:sz w:val="22"/>
                <w:szCs w:val="22"/>
                <w:lang w:val="es-CL"/>
              </w:rPr>
            </w:pPr>
            <w:r>
              <w:rPr>
                <w:b/>
                <w:bCs/>
                <w:sz w:val="22"/>
                <w:szCs w:val="22"/>
                <w:lang w:val="es-CL"/>
              </w:rPr>
              <w:t>Escenario principal:</w:t>
            </w:r>
          </w:p>
          <w:p w:rsidR="00995CCF" w:rsidRDefault="00995CCF" w:rsidP="00995CCF">
            <w:pPr>
              <w:pStyle w:val="TableContents"/>
              <w:spacing w:line="276" w:lineRule="auto"/>
              <w:rPr>
                <w:sz w:val="22"/>
                <w:szCs w:val="22"/>
                <w:lang w:val="es-CL"/>
              </w:rPr>
            </w:pPr>
          </w:p>
          <w:p w:rsidR="00995CCF" w:rsidRDefault="00995CCF" w:rsidP="00995CCF">
            <w:pPr>
              <w:pStyle w:val="TableContents"/>
              <w:numPr>
                <w:ilvl w:val="0"/>
                <w:numId w:val="9"/>
              </w:numPr>
              <w:spacing w:line="276" w:lineRule="auto"/>
              <w:textAlignment w:val="baseline"/>
              <w:rPr>
                <w:sz w:val="22"/>
                <w:szCs w:val="22"/>
                <w:lang w:val="es-CL"/>
              </w:rPr>
            </w:pPr>
            <w:r>
              <w:rPr>
                <w:sz w:val="22"/>
                <w:szCs w:val="22"/>
                <w:lang w:val="es-CL"/>
              </w:rPr>
              <w:t>El director deberá seleccionar la opción que le permita conocer cuál de todos los pacientes es el que más utiliza el sistema</w:t>
            </w:r>
          </w:p>
          <w:p w:rsidR="00995CCF" w:rsidRPr="00061ED2" w:rsidRDefault="00995CCF" w:rsidP="00995CCF">
            <w:pPr>
              <w:pStyle w:val="TableContents"/>
              <w:numPr>
                <w:ilvl w:val="0"/>
                <w:numId w:val="9"/>
              </w:numPr>
              <w:spacing w:line="276" w:lineRule="auto"/>
              <w:textAlignment w:val="baseline"/>
            </w:pPr>
            <w:r>
              <w:t>El sistema obtendrá todos los pacientes</w:t>
            </w:r>
          </w:p>
          <w:p w:rsidR="00995CCF" w:rsidRDefault="00995CCF" w:rsidP="00995CCF">
            <w:pPr>
              <w:pStyle w:val="TableContents"/>
              <w:numPr>
                <w:ilvl w:val="0"/>
                <w:numId w:val="9"/>
              </w:numPr>
              <w:spacing w:line="276" w:lineRule="auto"/>
              <w:textAlignment w:val="baseline"/>
            </w:pPr>
            <w:r>
              <w:t xml:space="preserve">El sistema verificará a partir de una lista de pacientes cual </w:t>
            </w:r>
            <w:r>
              <w:lastRenderedPageBreak/>
              <w:t>es el paciente que más lo utiliza en base a la solicitud de horas médicas registradas.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Entregar por pantalla el(los) nombre(s) del(los) Paciente(s) que más utiliza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El sistema entregara por pantalla el(los) nombre(s) del(los) Paciente(s) que más utiliza el sistema.</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rPr>
          <w:sz w:val="22"/>
          <w:szCs w:val="22"/>
        </w:rPr>
      </w:pPr>
    </w:p>
    <w:p w:rsidR="00995CCF" w:rsidRDefault="00995CCF" w:rsidP="00995CCF">
      <w:pPr>
        <w:pStyle w:val="Standard"/>
        <w:spacing w:line="276" w:lineRule="auto"/>
        <w:ind w:left="720"/>
        <w:rPr>
          <w:sz w:val="22"/>
          <w:szCs w:val="22"/>
        </w:rPr>
      </w:pPr>
      <w:r>
        <w:rPr>
          <w:noProof/>
          <w:sz w:val="22"/>
          <w:szCs w:val="22"/>
          <w:lang w:val="es-CL" w:eastAsia="es-CL"/>
        </w:rPr>
        <w:drawing>
          <wp:inline distT="0" distB="0" distL="0" distR="0" wp14:anchorId="6B9A9060" wp14:editId="23A1ADFC">
            <wp:extent cx="5305425" cy="18187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8.jpg"/>
                    <pic:cNvPicPr/>
                  </pic:nvPicPr>
                  <pic:blipFill>
                    <a:blip r:embed="rId33">
                      <a:extLst>
                        <a:ext uri="{28A0092B-C50C-407E-A947-70E740481C1C}">
                          <a14:useLocalDpi xmlns:a14="http://schemas.microsoft.com/office/drawing/2010/main" val="0"/>
                        </a:ext>
                      </a:extLst>
                    </a:blip>
                    <a:stretch>
                      <a:fillRect/>
                    </a:stretch>
                  </pic:blipFill>
                  <pic:spPr>
                    <a:xfrm>
                      <a:off x="0" y="0"/>
                      <a:ext cx="5307101" cy="1819275"/>
                    </a:xfrm>
                    <a:prstGeom prst="rect">
                      <a:avLst/>
                    </a:prstGeom>
                  </pic:spPr>
                </pic:pic>
              </a:graphicData>
            </a:graphic>
          </wp:inline>
        </w:drawing>
      </w:r>
    </w:p>
    <w:p w:rsidR="00995CCF" w:rsidRDefault="00995CCF" w:rsidP="00995CCF">
      <w:pPr>
        <w:pStyle w:val="Standard"/>
        <w:spacing w:line="276" w:lineRule="auto"/>
        <w:ind w:left="720"/>
        <w:rPr>
          <w:sz w:val="22"/>
          <w:szCs w:val="22"/>
        </w:rPr>
      </w:pPr>
    </w:p>
    <w:tbl>
      <w:tblPr>
        <w:tblW w:w="0" w:type="auto"/>
        <w:jc w:val="center"/>
        <w:tblInd w:w="10" w:type="dxa"/>
        <w:tblLayout w:type="fixed"/>
        <w:tblCellMar>
          <w:left w:w="10" w:type="dxa"/>
          <w:right w:w="10" w:type="dxa"/>
        </w:tblCellMar>
        <w:tblLook w:val="0000" w:firstRow="0" w:lastRow="0" w:firstColumn="0" w:lastColumn="0" w:noHBand="0" w:noVBand="0"/>
      </w:tblPr>
      <w:tblGrid>
        <w:gridCol w:w="2601"/>
        <w:gridCol w:w="6050"/>
      </w:tblGrid>
      <w:tr w:rsidR="00995CCF" w:rsidTr="00995CCF">
        <w:trPr>
          <w:trHeight w:val="232"/>
          <w:jc w:val="center"/>
        </w:trPr>
        <w:tc>
          <w:tcPr>
            <w:tcW w:w="2601" w:type="dxa"/>
            <w:tcBorders>
              <w:top w:val="single" w:sz="1" w:space="0" w:color="000000"/>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Título</w:t>
            </w:r>
          </w:p>
        </w:tc>
        <w:tc>
          <w:tcPr>
            <w:tcW w:w="6050"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Ver medico más solicitado</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Descripción</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Corresponde a la opción entregada al director del hospital  por el sistema, para realizar un reporte que indique cuál de todos los médicos registrados en el sistema es el que más ha sido solicitado por los 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Iniciado por</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Director hospital.</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Precondiciones</w:t>
            </w:r>
          </w:p>
        </w:tc>
        <w:tc>
          <w:tcPr>
            <w:tcW w:w="6050" w:type="dxa"/>
            <w:tcBorders>
              <w:left w:val="single" w:sz="1" w:space="0" w:color="000000"/>
              <w:bottom w:val="single" w:sz="1" w:space="0" w:color="000000"/>
              <w:right w:val="single" w:sz="1" w:space="0" w:color="000000"/>
            </w:tcBorders>
            <w:shd w:val="clear" w:color="auto" w:fill="auto"/>
          </w:tcPr>
          <w:p w:rsidR="00995CCF" w:rsidRDefault="00995CCF" w:rsidP="00995CCF">
            <w:pPr>
              <w:pStyle w:val="TableContents"/>
              <w:snapToGrid w:val="0"/>
              <w:spacing w:line="276" w:lineRule="auto"/>
            </w:pPr>
            <w:r>
              <w:rPr>
                <w:sz w:val="22"/>
                <w:szCs w:val="22"/>
                <w:lang w:val="es-CL"/>
              </w:rPr>
              <w:t>Que existan horas médicas, médicos y pacientes en el sistema.</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Detalle de operación</w:t>
            </w:r>
          </w:p>
        </w:tc>
        <w:tc>
          <w:tcPr>
            <w:tcW w:w="6050" w:type="dxa"/>
            <w:tcBorders>
              <w:left w:val="single" w:sz="1" w:space="0" w:color="000000"/>
              <w:bottom w:val="single" w:sz="1" w:space="0" w:color="000000"/>
              <w:right w:val="single" w:sz="1" w:space="0" w:color="000000"/>
            </w:tcBorders>
            <w:shd w:val="clear" w:color="auto" w:fill="auto"/>
          </w:tcPr>
          <w:p w:rsidR="00995CCF" w:rsidRPr="00F830C3" w:rsidRDefault="00995CCF" w:rsidP="00995CCF">
            <w:pPr>
              <w:pStyle w:val="TableContents"/>
              <w:snapToGrid w:val="0"/>
              <w:spacing w:line="276" w:lineRule="auto"/>
              <w:rPr>
                <w:sz w:val="22"/>
                <w:szCs w:val="22"/>
                <w:lang w:val="es-CL"/>
              </w:rPr>
            </w:pPr>
            <w:r w:rsidRPr="00F830C3">
              <w:rPr>
                <w:sz w:val="22"/>
                <w:szCs w:val="22"/>
                <w:lang w:val="es-CL"/>
              </w:rPr>
              <w:t>El editor asocia el acuerdo a un acta previamente definida</w:t>
            </w:r>
          </w:p>
          <w:p w:rsidR="00995CCF" w:rsidRPr="00F830C3" w:rsidRDefault="00995CCF" w:rsidP="00995CCF">
            <w:pPr>
              <w:pStyle w:val="TableContents"/>
              <w:spacing w:line="276" w:lineRule="auto"/>
              <w:rPr>
                <w:sz w:val="22"/>
                <w:szCs w:val="22"/>
                <w:lang w:val="es-CL"/>
              </w:rPr>
            </w:pPr>
          </w:p>
          <w:p w:rsidR="00995CCF" w:rsidRPr="00F830C3" w:rsidRDefault="00995CCF" w:rsidP="00995CCF">
            <w:pPr>
              <w:pStyle w:val="TableContents"/>
              <w:spacing w:line="276" w:lineRule="auto"/>
              <w:rPr>
                <w:sz w:val="22"/>
                <w:szCs w:val="22"/>
                <w:lang w:val="es-CL"/>
              </w:rPr>
            </w:pPr>
            <w:r w:rsidRPr="00F830C3">
              <w:rPr>
                <w:b/>
                <w:bCs/>
                <w:sz w:val="22"/>
                <w:szCs w:val="22"/>
                <w:lang w:val="es-CL"/>
              </w:rPr>
              <w:t>Escenario principal:</w:t>
            </w:r>
          </w:p>
          <w:p w:rsidR="00995CCF" w:rsidRPr="00F830C3" w:rsidRDefault="00995CCF" w:rsidP="00995CCF">
            <w:pPr>
              <w:pStyle w:val="TableContents"/>
              <w:spacing w:line="276" w:lineRule="auto"/>
              <w:rPr>
                <w:sz w:val="22"/>
                <w:szCs w:val="22"/>
                <w:lang w:val="es-CL"/>
              </w:rPr>
            </w:pPr>
          </w:p>
          <w:p w:rsidR="00995CCF" w:rsidRPr="00F830C3" w:rsidRDefault="00995CCF" w:rsidP="00995CCF">
            <w:pPr>
              <w:pStyle w:val="TableContents"/>
              <w:numPr>
                <w:ilvl w:val="0"/>
                <w:numId w:val="9"/>
              </w:numPr>
              <w:spacing w:line="276" w:lineRule="auto"/>
              <w:textAlignment w:val="baseline"/>
              <w:rPr>
                <w:sz w:val="22"/>
                <w:szCs w:val="22"/>
                <w:lang w:val="es-CL"/>
              </w:rPr>
            </w:pPr>
            <w:r w:rsidRPr="00F830C3">
              <w:rPr>
                <w:sz w:val="22"/>
                <w:szCs w:val="22"/>
                <w:lang w:val="es-CL"/>
              </w:rPr>
              <w:t>El director deberá seleccionar la opción que permita ver los nombres de los médicos más solicitados.</w:t>
            </w:r>
          </w:p>
          <w:p w:rsidR="00995CCF" w:rsidRPr="00F830C3" w:rsidRDefault="00995CCF" w:rsidP="00995CCF">
            <w:pPr>
              <w:pStyle w:val="TableContents"/>
              <w:numPr>
                <w:ilvl w:val="0"/>
                <w:numId w:val="9"/>
              </w:numPr>
              <w:spacing w:line="276" w:lineRule="auto"/>
              <w:textAlignment w:val="baseline"/>
              <w:rPr>
                <w:sz w:val="22"/>
                <w:szCs w:val="22"/>
              </w:rPr>
            </w:pPr>
            <w:r w:rsidRPr="00F830C3">
              <w:rPr>
                <w:sz w:val="22"/>
                <w:szCs w:val="22"/>
              </w:rPr>
              <w:t>El sistema obtendrá la lista de médicos</w:t>
            </w:r>
          </w:p>
          <w:p w:rsidR="00995CCF" w:rsidRPr="00F830C3" w:rsidRDefault="00995CCF" w:rsidP="00995CCF">
            <w:pPr>
              <w:pStyle w:val="TableContents"/>
              <w:numPr>
                <w:ilvl w:val="0"/>
                <w:numId w:val="9"/>
              </w:numPr>
              <w:spacing w:line="276" w:lineRule="auto"/>
              <w:textAlignment w:val="baseline"/>
              <w:rPr>
                <w:sz w:val="22"/>
                <w:szCs w:val="22"/>
              </w:rPr>
            </w:pPr>
            <w:r>
              <w:rPr>
                <w:sz w:val="22"/>
                <w:szCs w:val="22"/>
              </w:rPr>
              <w:t xml:space="preserve">El sistema verificará la lista y determinara cuál de todos los médicos es el más solicitado por los </w:t>
            </w:r>
            <w:r>
              <w:rPr>
                <w:sz w:val="22"/>
                <w:szCs w:val="22"/>
              </w:rPr>
              <w:lastRenderedPageBreak/>
              <w:t>pacientes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lastRenderedPageBreak/>
              <w:t>Post-condiciones</w:t>
            </w:r>
          </w:p>
        </w:tc>
        <w:tc>
          <w:tcPr>
            <w:tcW w:w="6050" w:type="dxa"/>
            <w:tcBorders>
              <w:left w:val="single" w:sz="1" w:space="0" w:color="000000"/>
              <w:bottom w:val="single" w:sz="1" w:space="0" w:color="000000"/>
              <w:right w:val="single" w:sz="1" w:space="0" w:color="000000"/>
            </w:tcBorders>
            <w:shd w:val="clear" w:color="auto" w:fill="auto"/>
          </w:tcPr>
          <w:p w:rsidR="00995CCF" w:rsidRPr="00F830C3" w:rsidRDefault="00995CCF" w:rsidP="00995CCF">
            <w:pPr>
              <w:pStyle w:val="TableContents"/>
              <w:snapToGrid w:val="0"/>
              <w:spacing w:line="276" w:lineRule="auto"/>
              <w:rPr>
                <w:sz w:val="22"/>
                <w:szCs w:val="22"/>
              </w:rPr>
            </w:pPr>
            <w:r>
              <w:rPr>
                <w:sz w:val="22"/>
                <w:szCs w:val="22"/>
              </w:rPr>
              <w:t>Entregar por pantalla el nombre(s) del(los) medico(s) más solicitado(s).</w:t>
            </w:r>
          </w:p>
        </w:tc>
      </w:tr>
      <w:tr w:rsidR="00995CCF" w:rsidTr="00995CCF">
        <w:trPr>
          <w:trHeight w:val="232"/>
          <w:jc w:val="center"/>
        </w:trPr>
        <w:tc>
          <w:tcPr>
            <w:tcW w:w="2601" w:type="dxa"/>
            <w:tcBorders>
              <w:left w:val="single" w:sz="1" w:space="0" w:color="000000"/>
              <w:bottom w:val="single" w:sz="1" w:space="0" w:color="000000"/>
            </w:tcBorders>
            <w:shd w:val="clear" w:color="auto" w:fill="DDD9C3"/>
          </w:tcPr>
          <w:p w:rsidR="00995CCF" w:rsidRDefault="00995CCF" w:rsidP="00995CCF">
            <w:pPr>
              <w:pStyle w:val="TableContents"/>
              <w:snapToGrid w:val="0"/>
              <w:spacing w:line="276" w:lineRule="auto"/>
              <w:rPr>
                <w:sz w:val="22"/>
                <w:szCs w:val="22"/>
                <w:lang w:val="es-CL"/>
              </w:rPr>
            </w:pPr>
            <w:r>
              <w:rPr>
                <w:sz w:val="22"/>
                <w:szCs w:val="22"/>
                <w:lang w:val="es-CL"/>
              </w:rPr>
              <w:t>Terminado por</w:t>
            </w:r>
          </w:p>
        </w:tc>
        <w:tc>
          <w:tcPr>
            <w:tcW w:w="6050" w:type="dxa"/>
            <w:tcBorders>
              <w:left w:val="single" w:sz="1" w:space="0" w:color="000000"/>
              <w:bottom w:val="single" w:sz="1" w:space="0" w:color="000000"/>
              <w:right w:val="single" w:sz="1" w:space="0" w:color="000000"/>
            </w:tcBorders>
            <w:shd w:val="clear" w:color="auto" w:fill="auto"/>
          </w:tcPr>
          <w:p w:rsidR="00995CCF" w:rsidRPr="00F830C3" w:rsidRDefault="00995CCF" w:rsidP="00995CCF">
            <w:pPr>
              <w:pStyle w:val="TableContents"/>
              <w:snapToGrid w:val="0"/>
              <w:spacing w:line="276" w:lineRule="auto"/>
              <w:rPr>
                <w:sz w:val="22"/>
                <w:szCs w:val="22"/>
              </w:rPr>
            </w:pPr>
            <w:r w:rsidRPr="00F830C3">
              <w:rPr>
                <w:sz w:val="22"/>
                <w:szCs w:val="22"/>
              </w:rPr>
              <w:t xml:space="preserve">El sistema </w:t>
            </w:r>
            <w:r>
              <w:rPr>
                <w:sz w:val="22"/>
                <w:szCs w:val="22"/>
              </w:rPr>
              <w:t>entregará por pantalla los datos del(los) médico(s) más solicitado.</w:t>
            </w:r>
          </w:p>
        </w:tc>
      </w:tr>
    </w:tbl>
    <w:p w:rsidR="00995CCF" w:rsidRDefault="00995CCF" w:rsidP="00995CCF">
      <w:pPr>
        <w:pStyle w:val="Standard"/>
        <w:spacing w:line="276" w:lineRule="auto"/>
        <w:ind w:left="720"/>
        <w:rPr>
          <w:sz w:val="22"/>
          <w:szCs w:val="22"/>
        </w:rPr>
      </w:pPr>
    </w:p>
    <w:p w:rsidR="00995CCF" w:rsidRDefault="00995CCF" w:rsidP="00995CCF">
      <w:pPr>
        <w:pStyle w:val="Standard"/>
        <w:spacing w:line="276" w:lineRule="auto"/>
        <w:ind w:left="720"/>
        <w:rPr>
          <w:sz w:val="22"/>
          <w:szCs w:val="22"/>
        </w:rPr>
      </w:pPr>
    </w:p>
    <w:p w:rsidR="00995CCF" w:rsidRPr="001A7663" w:rsidRDefault="00995CCF" w:rsidP="00995CCF">
      <w:pPr>
        <w:pStyle w:val="Standard"/>
        <w:numPr>
          <w:ilvl w:val="0"/>
          <w:numId w:val="4"/>
        </w:numPr>
        <w:spacing w:line="276" w:lineRule="auto"/>
        <w:rPr>
          <w:rFonts w:cs="Calibri"/>
          <w:sz w:val="22"/>
          <w:szCs w:val="22"/>
          <w:lang w:val="es-CL"/>
        </w:rPr>
      </w:pPr>
      <w:r>
        <w:rPr>
          <w:b/>
          <w:sz w:val="22"/>
          <w:szCs w:val="22"/>
          <w:lang w:val="es-CL"/>
        </w:rPr>
        <w:t xml:space="preserve">Diagrama de Actividades: </w:t>
      </w:r>
    </w:p>
    <w:p w:rsidR="00995CCF" w:rsidRDefault="00995CCF" w:rsidP="00995CCF">
      <w:pPr>
        <w:pStyle w:val="Standard"/>
        <w:spacing w:line="276" w:lineRule="auto"/>
        <w:rPr>
          <w:b/>
          <w:sz w:val="22"/>
          <w:szCs w:val="22"/>
          <w:lang w:val="es-CL"/>
        </w:rPr>
      </w:pPr>
      <w:r>
        <w:rPr>
          <w:b/>
          <w:noProof/>
          <w:sz w:val="22"/>
          <w:szCs w:val="22"/>
          <w:lang w:val="es-CL" w:eastAsia="es-CL"/>
        </w:rPr>
        <w:drawing>
          <wp:inline distT="0" distB="0" distL="0" distR="0" wp14:anchorId="22D43E87" wp14:editId="436F9231">
            <wp:extent cx="6028404" cy="5410200"/>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SolicitaHoraPaci.jpg"/>
                    <pic:cNvPicPr/>
                  </pic:nvPicPr>
                  <pic:blipFill>
                    <a:blip r:embed="rId34">
                      <a:extLst>
                        <a:ext uri="{28A0092B-C50C-407E-A947-70E740481C1C}">
                          <a14:useLocalDpi xmlns:a14="http://schemas.microsoft.com/office/drawing/2010/main" val="0"/>
                        </a:ext>
                      </a:extLst>
                    </a:blip>
                    <a:stretch>
                      <a:fillRect/>
                    </a:stretch>
                  </pic:blipFill>
                  <pic:spPr>
                    <a:xfrm>
                      <a:off x="0" y="0"/>
                      <a:ext cx="6031230" cy="5412736"/>
                    </a:xfrm>
                    <a:prstGeom prst="rect">
                      <a:avLst/>
                    </a:prstGeom>
                  </pic:spPr>
                </pic:pic>
              </a:graphicData>
            </a:graphic>
          </wp:inline>
        </w:drawing>
      </w:r>
    </w:p>
    <w:p w:rsidR="00995CCF" w:rsidRDefault="00995CCF" w:rsidP="00995CCF">
      <w:pPr>
        <w:pStyle w:val="Standard"/>
        <w:spacing w:line="276" w:lineRule="auto"/>
        <w:rPr>
          <w:b/>
          <w:sz w:val="22"/>
          <w:szCs w:val="22"/>
          <w:lang w:val="es-CL"/>
        </w:rPr>
      </w:pPr>
    </w:p>
    <w:p w:rsidR="00995CCF" w:rsidRDefault="00995CCF" w:rsidP="00995CCF">
      <w:pPr>
        <w:pStyle w:val="Standard"/>
        <w:spacing w:line="276" w:lineRule="auto"/>
        <w:jc w:val="center"/>
        <w:rPr>
          <w:b/>
          <w:sz w:val="22"/>
          <w:szCs w:val="22"/>
          <w:lang w:val="es-CL"/>
        </w:rPr>
      </w:pPr>
      <w:r>
        <w:rPr>
          <w:b/>
          <w:sz w:val="22"/>
          <w:szCs w:val="22"/>
          <w:lang w:val="es-CL"/>
        </w:rPr>
        <w:t>Diagrama Actividad: reservar hora APS.</w:t>
      </w:r>
    </w:p>
    <w:p w:rsidR="00995CCF" w:rsidRDefault="00995CCF" w:rsidP="00995CCF">
      <w:pPr>
        <w:pStyle w:val="Standard"/>
        <w:spacing w:line="276" w:lineRule="auto"/>
        <w:rPr>
          <w:b/>
          <w:sz w:val="22"/>
          <w:szCs w:val="22"/>
          <w:lang w:val="es-CL"/>
        </w:rPr>
      </w:pPr>
    </w:p>
    <w:p w:rsidR="00995CCF" w:rsidRDefault="00995CCF" w:rsidP="00995CCF">
      <w:pPr>
        <w:tabs>
          <w:tab w:val="left" w:pos="3550"/>
        </w:tabs>
      </w:pP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r>
        <w:rPr>
          <w:noProof/>
          <w:lang w:eastAsia="es-CL"/>
        </w:rPr>
        <w:drawing>
          <wp:inline distT="0" distB="0" distL="0" distR="0" wp14:anchorId="2E63BC03" wp14:editId="43307DF4">
            <wp:extent cx="5534025" cy="5943600"/>
            <wp:effectExtent l="0" t="0" r="0" b="0"/>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asporrango.jpg"/>
                    <pic:cNvPicPr/>
                  </pic:nvPicPr>
                  <pic:blipFill>
                    <a:blip r:embed="rId35">
                      <a:extLst>
                        <a:ext uri="{28A0092B-C50C-407E-A947-70E740481C1C}">
                          <a14:useLocalDpi xmlns:a14="http://schemas.microsoft.com/office/drawing/2010/main" val="0"/>
                        </a:ext>
                      </a:extLst>
                    </a:blip>
                    <a:stretch>
                      <a:fillRect/>
                    </a:stretch>
                  </pic:blipFill>
                  <pic:spPr>
                    <a:xfrm>
                      <a:off x="0" y="0"/>
                      <a:ext cx="5534025" cy="5943600"/>
                    </a:xfrm>
                    <a:prstGeom prst="rect">
                      <a:avLst/>
                    </a:prstGeom>
                  </pic:spPr>
                </pic:pic>
              </a:graphicData>
            </a:graphic>
          </wp:inline>
        </w:drawing>
      </w:r>
    </w:p>
    <w:p w:rsidR="00995CCF" w:rsidRDefault="00995CCF" w:rsidP="00995CCF">
      <w:pPr>
        <w:tabs>
          <w:tab w:val="left" w:pos="3550"/>
        </w:tabs>
        <w:jc w:val="center"/>
      </w:pPr>
    </w:p>
    <w:p w:rsidR="00995CCF" w:rsidRPr="00BB27DC" w:rsidRDefault="00995CCF" w:rsidP="00995CCF">
      <w:pPr>
        <w:tabs>
          <w:tab w:val="left" w:pos="3550"/>
        </w:tabs>
        <w:jc w:val="center"/>
        <w:rPr>
          <w:b/>
        </w:rPr>
      </w:pPr>
      <w:r w:rsidRPr="00BB27DC">
        <w:rPr>
          <w:b/>
        </w:rPr>
        <w:t>Diagrama de actividad: buscar horas médicas</w:t>
      </w:r>
      <w:r>
        <w:rPr>
          <w:b/>
        </w:rPr>
        <w:t xml:space="preserve"> por rango</w:t>
      </w:r>
    </w:p>
    <w:p w:rsidR="00995CCF" w:rsidRDefault="00995CCF" w:rsidP="00995CCF">
      <w:pPr>
        <w:tabs>
          <w:tab w:val="left" w:pos="3550"/>
        </w:tabs>
        <w:jc w:val="center"/>
        <w:rPr>
          <w:b/>
        </w:rPr>
      </w:pP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r>
        <w:rPr>
          <w:noProof/>
          <w:lang w:eastAsia="es-CL"/>
        </w:rPr>
        <w:lastRenderedPageBreak/>
        <w:drawing>
          <wp:inline distT="0" distB="0" distL="0" distR="0" wp14:anchorId="5224BBBA" wp14:editId="6642BEF6">
            <wp:extent cx="5229225" cy="5886450"/>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as disponibles.jpg"/>
                    <pic:cNvPicPr/>
                  </pic:nvPicPr>
                  <pic:blipFill>
                    <a:blip r:embed="rId36">
                      <a:extLst>
                        <a:ext uri="{28A0092B-C50C-407E-A947-70E740481C1C}">
                          <a14:useLocalDpi xmlns:a14="http://schemas.microsoft.com/office/drawing/2010/main" val="0"/>
                        </a:ext>
                      </a:extLst>
                    </a:blip>
                    <a:stretch>
                      <a:fillRect/>
                    </a:stretch>
                  </pic:blipFill>
                  <pic:spPr>
                    <a:xfrm>
                      <a:off x="0" y="0"/>
                      <a:ext cx="5229225" cy="5886450"/>
                    </a:xfrm>
                    <a:prstGeom prst="rect">
                      <a:avLst/>
                    </a:prstGeom>
                  </pic:spPr>
                </pic:pic>
              </a:graphicData>
            </a:graphic>
          </wp:inline>
        </w:drawing>
      </w:r>
    </w:p>
    <w:p w:rsidR="00995CCF" w:rsidRDefault="00995CCF" w:rsidP="00995CCF">
      <w:pPr>
        <w:tabs>
          <w:tab w:val="left" w:pos="3550"/>
        </w:tabs>
        <w:jc w:val="center"/>
      </w:pPr>
    </w:p>
    <w:p w:rsidR="00995CCF" w:rsidRPr="00936479" w:rsidRDefault="00995CCF" w:rsidP="00995CCF">
      <w:pPr>
        <w:tabs>
          <w:tab w:val="left" w:pos="3550"/>
        </w:tabs>
        <w:jc w:val="center"/>
        <w:rPr>
          <w:b/>
        </w:rPr>
      </w:pPr>
      <w:r w:rsidRPr="00936479">
        <w:rPr>
          <w:b/>
        </w:rPr>
        <w:t>Diagrama de actividad: buscar horas disponibles médicas</w:t>
      </w: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p>
    <w:p w:rsidR="00995CCF" w:rsidRDefault="00995CCF" w:rsidP="00995CCF">
      <w:pPr>
        <w:tabs>
          <w:tab w:val="left" w:pos="3550"/>
        </w:tabs>
        <w:jc w:val="center"/>
      </w:pPr>
      <w:r>
        <w:rPr>
          <w:noProof/>
          <w:lang w:eastAsia="es-CL"/>
        </w:rPr>
        <w:lastRenderedPageBreak/>
        <w:drawing>
          <wp:inline distT="0" distB="0" distL="0" distR="0" wp14:anchorId="46083A57" wp14:editId="44B2FF0A">
            <wp:extent cx="3267075" cy="5924550"/>
            <wp:effectExtent l="0" t="0" r="0" b="0"/>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horas medicas por rango.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5924550"/>
                    </a:xfrm>
                    <a:prstGeom prst="rect">
                      <a:avLst/>
                    </a:prstGeom>
                  </pic:spPr>
                </pic:pic>
              </a:graphicData>
            </a:graphic>
          </wp:inline>
        </w:drawing>
      </w:r>
    </w:p>
    <w:p w:rsidR="00995CCF" w:rsidRDefault="00995CCF" w:rsidP="00995CCF">
      <w:pPr>
        <w:tabs>
          <w:tab w:val="left" w:pos="3550"/>
        </w:tabs>
        <w:jc w:val="center"/>
      </w:pPr>
    </w:p>
    <w:p w:rsidR="00995CCF" w:rsidRDefault="00995CCF" w:rsidP="00995CCF">
      <w:pPr>
        <w:tabs>
          <w:tab w:val="left" w:pos="3550"/>
        </w:tabs>
        <w:jc w:val="center"/>
        <w:rPr>
          <w:b/>
        </w:rPr>
      </w:pPr>
      <w:r w:rsidRPr="00936479">
        <w:rPr>
          <w:b/>
        </w:rPr>
        <w:t>Diagrama de actividad</w:t>
      </w:r>
      <w:r>
        <w:rPr>
          <w:b/>
        </w:rPr>
        <w:t>: buscar horas médicas por rango de fecha</w:t>
      </w: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Pr="00936479" w:rsidRDefault="00995CCF" w:rsidP="00995CCF">
      <w:pPr>
        <w:tabs>
          <w:tab w:val="left" w:pos="3550"/>
        </w:tabs>
        <w:jc w:val="center"/>
        <w:rPr>
          <w:b/>
        </w:rPr>
      </w:pPr>
    </w:p>
    <w:p w:rsidR="00995CCF" w:rsidRDefault="00995CCF" w:rsidP="00995CCF">
      <w:pPr>
        <w:tabs>
          <w:tab w:val="left" w:pos="3550"/>
        </w:tabs>
        <w:jc w:val="center"/>
      </w:pPr>
      <w:r>
        <w:rPr>
          <w:noProof/>
          <w:lang w:eastAsia="es-CL"/>
        </w:rPr>
        <w:lastRenderedPageBreak/>
        <w:drawing>
          <wp:inline distT="0" distB="0" distL="0" distR="0" wp14:anchorId="0CBA7A16" wp14:editId="68EA6074">
            <wp:extent cx="6029325" cy="7219950"/>
            <wp:effectExtent l="0" t="0" r="9525" b="0"/>
            <wp:docPr id="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medico.jpg"/>
                    <pic:cNvPicPr/>
                  </pic:nvPicPr>
                  <pic:blipFill>
                    <a:blip r:embed="rId38">
                      <a:extLst>
                        <a:ext uri="{28A0092B-C50C-407E-A947-70E740481C1C}">
                          <a14:useLocalDpi xmlns:a14="http://schemas.microsoft.com/office/drawing/2010/main" val="0"/>
                        </a:ext>
                      </a:extLst>
                    </a:blip>
                    <a:stretch>
                      <a:fillRect/>
                    </a:stretch>
                  </pic:blipFill>
                  <pic:spPr>
                    <a:xfrm>
                      <a:off x="0" y="0"/>
                      <a:ext cx="6031230" cy="7222231"/>
                    </a:xfrm>
                    <a:prstGeom prst="rect">
                      <a:avLst/>
                    </a:prstGeom>
                  </pic:spPr>
                </pic:pic>
              </a:graphicData>
            </a:graphic>
          </wp:inline>
        </w:drawing>
      </w:r>
    </w:p>
    <w:p w:rsidR="00995CCF" w:rsidRDefault="00995CCF" w:rsidP="00995CCF">
      <w:pPr>
        <w:tabs>
          <w:tab w:val="left" w:pos="3550"/>
        </w:tabs>
        <w:jc w:val="center"/>
      </w:pPr>
    </w:p>
    <w:p w:rsidR="00995CCF" w:rsidRDefault="00995CCF" w:rsidP="00995CCF">
      <w:pPr>
        <w:tabs>
          <w:tab w:val="left" w:pos="3550"/>
        </w:tabs>
        <w:jc w:val="center"/>
        <w:rPr>
          <w:b/>
        </w:rPr>
      </w:pPr>
      <w:r w:rsidRPr="00B7576A">
        <w:rPr>
          <w:b/>
        </w:rPr>
        <w:t>Diagrama de actividad: solicitar atención paciente control medico</w:t>
      </w: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r>
        <w:rPr>
          <w:b/>
          <w:noProof/>
          <w:lang w:eastAsia="es-CL"/>
        </w:rPr>
        <w:drawing>
          <wp:inline distT="0" distB="0" distL="0" distR="0" wp14:anchorId="545C7B65" wp14:editId="7AF6C5FA">
            <wp:extent cx="4572000" cy="6429375"/>
            <wp:effectExtent l="0" t="0" r="0" b="9525"/>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indice%medicosMedi.jpg"/>
                    <pic:cNvPicPr/>
                  </pic:nvPicPr>
                  <pic:blipFill>
                    <a:blip r:embed="rId39">
                      <a:extLst>
                        <a:ext uri="{28A0092B-C50C-407E-A947-70E740481C1C}">
                          <a14:useLocalDpi xmlns:a14="http://schemas.microsoft.com/office/drawing/2010/main" val="0"/>
                        </a:ext>
                      </a:extLst>
                    </a:blip>
                    <a:stretch>
                      <a:fillRect/>
                    </a:stretch>
                  </pic:blipFill>
                  <pic:spPr>
                    <a:xfrm>
                      <a:off x="0" y="0"/>
                      <a:ext cx="4572000" cy="6429375"/>
                    </a:xfrm>
                    <a:prstGeom prst="rect">
                      <a:avLst/>
                    </a:prstGeom>
                  </pic:spPr>
                </pic:pic>
              </a:graphicData>
            </a:graphic>
          </wp:inline>
        </w:drawing>
      </w: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r>
        <w:rPr>
          <w:b/>
        </w:rPr>
        <w:t>Diagrama de actividad: ver índice de % de médicos solicitados</w:t>
      </w:r>
    </w:p>
    <w:p w:rsidR="00995CCF" w:rsidRDefault="00995CCF" w:rsidP="00995CCF">
      <w:pPr>
        <w:tabs>
          <w:tab w:val="left" w:pos="3550"/>
        </w:tabs>
        <w:jc w:val="center"/>
        <w:rPr>
          <w:b/>
        </w:rPr>
      </w:pPr>
      <w:r>
        <w:rPr>
          <w:b/>
          <w:noProof/>
          <w:lang w:eastAsia="es-CL"/>
        </w:rPr>
        <w:lastRenderedPageBreak/>
        <w:drawing>
          <wp:inline distT="0" distB="0" distL="0" distR="0" wp14:anchorId="115D03BF" wp14:editId="386576D3">
            <wp:extent cx="4886325" cy="7277100"/>
            <wp:effectExtent l="0" t="0" r="0" b="0"/>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indice%boxMedi.jpg"/>
                    <pic:cNvPicPr/>
                  </pic:nvPicPr>
                  <pic:blipFill>
                    <a:blip r:embed="rId40">
                      <a:extLst>
                        <a:ext uri="{28A0092B-C50C-407E-A947-70E740481C1C}">
                          <a14:useLocalDpi xmlns:a14="http://schemas.microsoft.com/office/drawing/2010/main" val="0"/>
                        </a:ext>
                      </a:extLst>
                    </a:blip>
                    <a:stretch>
                      <a:fillRect/>
                    </a:stretch>
                  </pic:blipFill>
                  <pic:spPr>
                    <a:xfrm>
                      <a:off x="0" y="0"/>
                      <a:ext cx="4886960" cy="7278046"/>
                    </a:xfrm>
                    <a:prstGeom prst="rect">
                      <a:avLst/>
                    </a:prstGeom>
                  </pic:spPr>
                </pic:pic>
              </a:graphicData>
            </a:graphic>
          </wp:inline>
        </w:drawing>
      </w: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Default="00995CCF" w:rsidP="00995CCF">
      <w:pPr>
        <w:tabs>
          <w:tab w:val="left" w:pos="3550"/>
        </w:tabs>
        <w:jc w:val="center"/>
        <w:rPr>
          <w:b/>
        </w:rPr>
      </w:pPr>
      <w:r>
        <w:rPr>
          <w:b/>
        </w:rPr>
        <w:t>Diagrama de actividad: ver indicador de % de box utilizados</w:t>
      </w:r>
    </w:p>
    <w:p w:rsidR="00995CCF" w:rsidRDefault="00995CCF" w:rsidP="00995CCF">
      <w:pPr>
        <w:tabs>
          <w:tab w:val="left" w:pos="3550"/>
        </w:tabs>
        <w:jc w:val="center"/>
        <w:rPr>
          <w:b/>
        </w:rPr>
      </w:pPr>
    </w:p>
    <w:p w:rsidR="00995CCF" w:rsidRDefault="00995CCF" w:rsidP="00995CCF">
      <w:pPr>
        <w:tabs>
          <w:tab w:val="left" w:pos="3550"/>
        </w:tabs>
        <w:jc w:val="center"/>
        <w:rPr>
          <w:b/>
        </w:rPr>
      </w:pPr>
      <w:r>
        <w:rPr>
          <w:b/>
          <w:noProof/>
          <w:lang w:eastAsia="es-CL"/>
        </w:rPr>
        <w:drawing>
          <wp:inline distT="0" distB="0" distL="0" distR="0" wp14:anchorId="5C94E08D" wp14:editId="56776387">
            <wp:extent cx="4495800" cy="6400800"/>
            <wp:effectExtent l="0" t="0" r="0" b="0"/>
            <wp:docPr id="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PacienteMasUtiliza.jpg"/>
                    <pic:cNvPicPr/>
                  </pic:nvPicPr>
                  <pic:blipFill>
                    <a:blip r:embed="rId41">
                      <a:extLst>
                        <a:ext uri="{28A0092B-C50C-407E-A947-70E740481C1C}">
                          <a14:useLocalDpi xmlns:a14="http://schemas.microsoft.com/office/drawing/2010/main" val="0"/>
                        </a:ext>
                      </a:extLst>
                    </a:blip>
                    <a:stretch>
                      <a:fillRect/>
                    </a:stretch>
                  </pic:blipFill>
                  <pic:spPr>
                    <a:xfrm>
                      <a:off x="0" y="0"/>
                      <a:ext cx="4495800" cy="6400800"/>
                    </a:xfrm>
                    <a:prstGeom prst="rect">
                      <a:avLst/>
                    </a:prstGeom>
                  </pic:spPr>
                </pic:pic>
              </a:graphicData>
            </a:graphic>
          </wp:inline>
        </w:drawing>
      </w:r>
    </w:p>
    <w:p w:rsidR="00995CCF" w:rsidRDefault="00995CCF" w:rsidP="00995CCF">
      <w:pPr>
        <w:tabs>
          <w:tab w:val="left" w:pos="3550"/>
        </w:tabs>
        <w:jc w:val="center"/>
        <w:rPr>
          <w:b/>
        </w:rPr>
      </w:pPr>
    </w:p>
    <w:p w:rsidR="00995CCF" w:rsidRDefault="00995CCF" w:rsidP="00995CCF">
      <w:pPr>
        <w:tabs>
          <w:tab w:val="left" w:pos="3550"/>
        </w:tabs>
        <w:jc w:val="center"/>
        <w:rPr>
          <w:b/>
        </w:rPr>
      </w:pPr>
      <w:r>
        <w:rPr>
          <w:b/>
        </w:rPr>
        <w:t>Diagrama de actividad: paciente que más utiliza el sistema</w:t>
      </w:r>
    </w:p>
    <w:p w:rsidR="00995CCF" w:rsidRDefault="00995CCF" w:rsidP="00BD7C87">
      <w:pPr>
        <w:tabs>
          <w:tab w:val="left" w:pos="3550"/>
        </w:tabs>
        <w:rPr>
          <w:b/>
        </w:rPr>
      </w:pPr>
    </w:p>
    <w:p w:rsidR="00995CCF" w:rsidRDefault="00995CCF" w:rsidP="00995CCF">
      <w:pPr>
        <w:tabs>
          <w:tab w:val="left" w:pos="3550"/>
        </w:tabs>
        <w:jc w:val="center"/>
        <w:rPr>
          <w:b/>
        </w:rPr>
      </w:pPr>
      <w:r>
        <w:rPr>
          <w:b/>
          <w:noProof/>
          <w:lang w:eastAsia="es-CL"/>
        </w:rPr>
        <w:lastRenderedPageBreak/>
        <w:drawing>
          <wp:inline distT="0" distB="0" distL="0" distR="0" wp14:anchorId="7AF0BE42" wp14:editId="00BFEA2F">
            <wp:extent cx="5657850" cy="7553325"/>
            <wp:effectExtent l="0" t="0" r="0" b="0"/>
            <wp:docPr id="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oMas.jpg"/>
                    <pic:cNvPicPr/>
                  </pic:nvPicPr>
                  <pic:blipFill>
                    <a:blip r:embed="rId42">
                      <a:extLst>
                        <a:ext uri="{28A0092B-C50C-407E-A947-70E740481C1C}">
                          <a14:useLocalDpi xmlns:a14="http://schemas.microsoft.com/office/drawing/2010/main" val="0"/>
                        </a:ext>
                      </a:extLst>
                    </a:blip>
                    <a:stretch>
                      <a:fillRect/>
                    </a:stretch>
                  </pic:blipFill>
                  <pic:spPr>
                    <a:xfrm>
                      <a:off x="0" y="0"/>
                      <a:ext cx="5657850" cy="7553325"/>
                    </a:xfrm>
                    <a:prstGeom prst="rect">
                      <a:avLst/>
                    </a:prstGeom>
                  </pic:spPr>
                </pic:pic>
              </a:graphicData>
            </a:graphic>
          </wp:inline>
        </w:drawing>
      </w:r>
    </w:p>
    <w:p w:rsidR="00995CCF" w:rsidRDefault="00995CCF" w:rsidP="00995CCF">
      <w:pPr>
        <w:tabs>
          <w:tab w:val="left" w:pos="3550"/>
        </w:tabs>
        <w:jc w:val="center"/>
        <w:rPr>
          <w:b/>
        </w:rPr>
      </w:pPr>
    </w:p>
    <w:p w:rsidR="00995CCF" w:rsidRDefault="00995CCF" w:rsidP="00995CCF">
      <w:pPr>
        <w:tabs>
          <w:tab w:val="left" w:pos="3550"/>
        </w:tabs>
        <w:jc w:val="center"/>
        <w:rPr>
          <w:b/>
        </w:rPr>
      </w:pPr>
      <w:r>
        <w:rPr>
          <w:b/>
        </w:rPr>
        <w:t>Diagrama de actividad: ver médicos más solicitados</w:t>
      </w:r>
    </w:p>
    <w:p w:rsidR="00995CCF" w:rsidRDefault="00995CCF" w:rsidP="00995CCF">
      <w:pPr>
        <w:tabs>
          <w:tab w:val="left" w:pos="3550"/>
        </w:tabs>
        <w:jc w:val="center"/>
        <w:rPr>
          <w:b/>
        </w:rPr>
      </w:pPr>
    </w:p>
    <w:p w:rsidR="00995CCF" w:rsidRDefault="00995CCF" w:rsidP="00995CCF">
      <w:pPr>
        <w:tabs>
          <w:tab w:val="left" w:pos="3550"/>
        </w:tabs>
        <w:jc w:val="center"/>
        <w:rPr>
          <w:b/>
        </w:rPr>
      </w:pPr>
    </w:p>
    <w:p w:rsidR="00995CCF" w:rsidRPr="00B7576A" w:rsidRDefault="00995CCF" w:rsidP="00995CCF">
      <w:pPr>
        <w:tabs>
          <w:tab w:val="left" w:pos="3550"/>
        </w:tabs>
        <w:jc w:val="center"/>
        <w:rPr>
          <w:b/>
        </w:rPr>
      </w:pPr>
    </w:p>
    <w:p w:rsidR="00995CCF" w:rsidRPr="007F02C9" w:rsidRDefault="00995CCF" w:rsidP="00995CCF">
      <w:pPr>
        <w:pStyle w:val="Standard"/>
        <w:numPr>
          <w:ilvl w:val="0"/>
          <w:numId w:val="4"/>
        </w:numPr>
        <w:spacing w:line="276" w:lineRule="auto"/>
        <w:jc w:val="center"/>
      </w:pPr>
      <w:r w:rsidRPr="007F02C9">
        <w:rPr>
          <w:b/>
          <w:sz w:val="22"/>
          <w:szCs w:val="22"/>
          <w:lang w:val="es-CL"/>
        </w:rPr>
        <w:t xml:space="preserve">Diagramas de Objeto de dominio (Conceptual): </w:t>
      </w:r>
      <w:bookmarkStart w:id="3" w:name="__RefHeading__6668_648142746"/>
      <w:bookmarkEnd w:id="3"/>
    </w:p>
    <w:p w:rsidR="00995CCF" w:rsidRDefault="00995CCF" w:rsidP="00995CCF">
      <w:pPr>
        <w:pStyle w:val="Standard"/>
        <w:spacing w:line="276" w:lineRule="auto"/>
        <w:jc w:val="center"/>
        <w:rPr>
          <w:b/>
          <w:sz w:val="22"/>
          <w:szCs w:val="22"/>
          <w:lang w:val="es-CL"/>
        </w:rPr>
      </w:pPr>
    </w:p>
    <w:p w:rsidR="00995CCF" w:rsidRDefault="00995CCF" w:rsidP="00995CCF">
      <w:pPr>
        <w:pStyle w:val="Standard"/>
        <w:spacing w:line="276" w:lineRule="auto"/>
        <w:jc w:val="center"/>
      </w:pPr>
    </w:p>
    <w:p w:rsidR="00995CCF" w:rsidRDefault="00995CCF" w:rsidP="00995CCF"/>
    <w:p w:rsidR="00995CCF" w:rsidRDefault="00995CCF" w:rsidP="00995CCF">
      <w:pPr>
        <w:pStyle w:val="Ttulo1"/>
        <w:rPr>
          <w:sz w:val="22"/>
          <w:szCs w:val="22"/>
        </w:rPr>
      </w:pPr>
      <w:bookmarkStart w:id="4" w:name="_Toc419217434"/>
      <w:r>
        <w:t>Propuesta de D</w:t>
      </w:r>
      <w:r w:rsidR="00BD7C87">
        <w:t>i</w:t>
      </w:r>
      <w:r>
        <w:t>seño</w:t>
      </w:r>
      <w:bookmarkEnd w:id="4"/>
    </w:p>
    <w:p w:rsidR="00995CCF" w:rsidRDefault="00995CCF" w:rsidP="00995CCF">
      <w:pPr>
        <w:pStyle w:val="Prrafodelista"/>
        <w:spacing w:line="276" w:lineRule="auto"/>
        <w:ind w:left="0"/>
        <w:jc w:val="left"/>
        <w:rPr>
          <w:sz w:val="22"/>
          <w:szCs w:val="22"/>
          <w:lang w:val="es-CL"/>
        </w:rPr>
      </w:pPr>
    </w:p>
    <w:p w:rsidR="00995CCF" w:rsidRDefault="00995CCF" w:rsidP="00995CCF">
      <w:pPr>
        <w:pStyle w:val="Standard"/>
        <w:numPr>
          <w:ilvl w:val="0"/>
          <w:numId w:val="8"/>
        </w:numPr>
        <w:spacing w:line="276" w:lineRule="auto"/>
        <w:jc w:val="left"/>
      </w:pPr>
      <w:r w:rsidRPr="00253729">
        <w:rPr>
          <w:b/>
          <w:sz w:val="22"/>
          <w:szCs w:val="22"/>
          <w:lang w:val="es-CL"/>
        </w:rPr>
        <w:t>Diagramas de Clase</w:t>
      </w:r>
    </w:p>
    <w:p w:rsidR="00995CCF" w:rsidRPr="001F1EF6" w:rsidRDefault="00B85C2D" w:rsidP="00995CCF">
      <w:pPr>
        <w:pStyle w:val="Standard"/>
        <w:spacing w:line="276" w:lineRule="auto"/>
        <w:jc w:val="left"/>
        <w:rPr>
          <w:b/>
          <w:lang w:val="es-CL"/>
        </w:rPr>
      </w:pPr>
      <w:r>
        <w:rPr>
          <w:b/>
          <w:noProof/>
          <w:lang w:val="es-CL" w:eastAsia="es-CL"/>
        </w:rPr>
        <w:drawing>
          <wp:inline distT="0" distB="0" distL="0" distR="0">
            <wp:extent cx="5958143" cy="2143125"/>
            <wp:effectExtent l="0" t="0" r="508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0166" cy="2143853"/>
                    </a:xfrm>
                    <a:prstGeom prst="rect">
                      <a:avLst/>
                    </a:prstGeom>
                  </pic:spPr>
                </pic:pic>
              </a:graphicData>
            </a:graphic>
          </wp:inline>
        </w:drawing>
      </w:r>
    </w:p>
    <w:p w:rsidR="00995CCF" w:rsidRDefault="00995CCF"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Default="00B85C2D" w:rsidP="00995CCF">
      <w:pPr>
        <w:pStyle w:val="Standard"/>
        <w:spacing w:line="276" w:lineRule="auto"/>
      </w:pPr>
    </w:p>
    <w:p w:rsidR="00B85C2D" w:rsidRPr="00253729" w:rsidRDefault="00B85C2D" w:rsidP="00995CCF">
      <w:pPr>
        <w:pStyle w:val="Standard"/>
        <w:spacing w:line="276" w:lineRule="auto"/>
      </w:pPr>
    </w:p>
    <w:p w:rsidR="00995CCF" w:rsidRPr="000B4131" w:rsidRDefault="00995CCF" w:rsidP="00995CCF">
      <w:pPr>
        <w:pStyle w:val="Standard"/>
        <w:numPr>
          <w:ilvl w:val="0"/>
          <w:numId w:val="4"/>
        </w:numPr>
        <w:spacing w:line="276" w:lineRule="auto"/>
      </w:pPr>
      <w:r w:rsidRPr="000B4131">
        <w:rPr>
          <w:b/>
          <w:sz w:val="22"/>
          <w:szCs w:val="22"/>
          <w:lang w:val="es-CL"/>
        </w:rPr>
        <w:lastRenderedPageBreak/>
        <w:t xml:space="preserve">Diagramas E-R: </w:t>
      </w:r>
    </w:p>
    <w:p w:rsidR="00995CCF" w:rsidRDefault="00183818" w:rsidP="00995CCF">
      <w:pPr>
        <w:pStyle w:val="Standard"/>
        <w:spacing w:line="276" w:lineRule="auto"/>
        <w:ind w:left="720"/>
      </w:pPr>
      <w:r>
        <w:rPr>
          <w:noProof/>
          <w:lang w:val="es-CL" w:eastAsia="es-CL"/>
        </w:rPr>
        <w:drawing>
          <wp:inline distT="0" distB="0" distL="0" distR="0">
            <wp:extent cx="5606920" cy="329565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 hospital sancarlos examen.JPG"/>
                    <pic:cNvPicPr/>
                  </pic:nvPicPr>
                  <pic:blipFill>
                    <a:blip r:embed="rId44">
                      <a:extLst>
                        <a:ext uri="{28A0092B-C50C-407E-A947-70E740481C1C}">
                          <a14:useLocalDpi xmlns:a14="http://schemas.microsoft.com/office/drawing/2010/main" val="0"/>
                        </a:ext>
                      </a:extLst>
                    </a:blip>
                    <a:stretch>
                      <a:fillRect/>
                    </a:stretch>
                  </pic:blipFill>
                  <pic:spPr>
                    <a:xfrm>
                      <a:off x="0" y="0"/>
                      <a:ext cx="5612130" cy="3298712"/>
                    </a:xfrm>
                    <a:prstGeom prst="rect">
                      <a:avLst/>
                    </a:prstGeom>
                  </pic:spPr>
                </pic:pic>
              </a:graphicData>
            </a:graphic>
          </wp:inline>
        </w:drawing>
      </w:r>
    </w:p>
    <w:p w:rsidR="00995CCF" w:rsidRDefault="00995CCF" w:rsidP="00995CCF">
      <w:pPr>
        <w:pStyle w:val="Standard"/>
        <w:spacing w:line="276" w:lineRule="auto"/>
        <w:ind w:left="720"/>
      </w:pPr>
    </w:p>
    <w:p w:rsidR="00995CCF" w:rsidRDefault="00995CCF" w:rsidP="00995CCF">
      <w:pPr>
        <w:pStyle w:val="Standard"/>
        <w:spacing w:line="276" w:lineRule="auto"/>
        <w:ind w:left="720"/>
        <w:jc w:val="left"/>
      </w:pPr>
    </w:p>
    <w:p w:rsidR="00995CCF" w:rsidRDefault="00995CCF"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B85C2D" w:rsidRDefault="00B85C2D" w:rsidP="00995CCF">
      <w:pPr>
        <w:pStyle w:val="Standard"/>
        <w:spacing w:line="276" w:lineRule="auto"/>
        <w:ind w:left="720"/>
      </w:pPr>
    </w:p>
    <w:p w:rsidR="00995CCF" w:rsidRDefault="00995CCF" w:rsidP="00995CCF">
      <w:pPr>
        <w:pStyle w:val="Standard"/>
        <w:spacing w:line="276" w:lineRule="auto"/>
      </w:pPr>
    </w:p>
    <w:p w:rsidR="00995CCF" w:rsidRDefault="00995CCF" w:rsidP="00995CCF">
      <w:pPr>
        <w:pStyle w:val="Standard"/>
        <w:spacing w:line="276" w:lineRule="auto"/>
        <w:ind w:left="720"/>
      </w:pPr>
    </w:p>
    <w:p w:rsidR="00995CCF" w:rsidRDefault="00995CCF" w:rsidP="00995CCF">
      <w:pPr>
        <w:pStyle w:val="Standard"/>
        <w:numPr>
          <w:ilvl w:val="0"/>
          <w:numId w:val="10"/>
        </w:numPr>
        <w:spacing w:line="276" w:lineRule="auto"/>
      </w:pPr>
      <w:r>
        <w:rPr>
          <w:b/>
          <w:sz w:val="22"/>
          <w:szCs w:val="22"/>
          <w:lang w:val="es-CL"/>
        </w:rPr>
        <w:lastRenderedPageBreak/>
        <w:t>Diagramas de Estado:</w:t>
      </w:r>
    </w:p>
    <w:p w:rsidR="00995CCF" w:rsidRDefault="00995CCF" w:rsidP="00995CCF">
      <w:pPr>
        <w:pStyle w:val="Standard"/>
        <w:spacing w:line="276" w:lineRule="auto"/>
      </w:pPr>
    </w:p>
    <w:p w:rsidR="00995CCF" w:rsidRDefault="00995CCF" w:rsidP="00995CCF">
      <w:pPr>
        <w:pStyle w:val="Prrafodelista"/>
        <w:ind w:left="0"/>
        <w:jc w:val="center"/>
      </w:pPr>
    </w:p>
    <w:p w:rsidR="00995CCF" w:rsidRDefault="00995CCF" w:rsidP="00995CCF">
      <w:pPr>
        <w:pStyle w:val="Prrafodelista"/>
        <w:ind w:left="0"/>
        <w:jc w:val="left"/>
      </w:pPr>
    </w:p>
    <w:p w:rsidR="00995CCF" w:rsidRDefault="00995CCF" w:rsidP="00995CCF">
      <w:pPr>
        <w:pStyle w:val="Prrafodelista"/>
        <w:ind w:left="0"/>
        <w:jc w:val="left"/>
      </w:pPr>
      <w:r>
        <w:rPr>
          <w:noProof/>
          <w:lang w:val="es-CL" w:eastAsia="es-CL"/>
        </w:rPr>
        <w:drawing>
          <wp:inline distT="0" distB="0" distL="0" distR="0" wp14:anchorId="6A0F6DC4" wp14:editId="6CF2E66C">
            <wp:extent cx="3743325" cy="3495675"/>
            <wp:effectExtent l="0" t="0" r="0" b="0"/>
            <wp:docPr id="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reserva.jpg"/>
                    <pic:cNvPicPr/>
                  </pic:nvPicPr>
                  <pic:blipFill>
                    <a:blip r:embed="rId45">
                      <a:extLst>
                        <a:ext uri="{28A0092B-C50C-407E-A947-70E740481C1C}">
                          <a14:useLocalDpi xmlns:a14="http://schemas.microsoft.com/office/drawing/2010/main" val="0"/>
                        </a:ext>
                      </a:extLst>
                    </a:blip>
                    <a:stretch>
                      <a:fillRect/>
                    </a:stretch>
                  </pic:blipFill>
                  <pic:spPr>
                    <a:xfrm>
                      <a:off x="0" y="0"/>
                      <a:ext cx="3743325" cy="3495675"/>
                    </a:xfrm>
                    <a:prstGeom prst="rect">
                      <a:avLst/>
                    </a:prstGeom>
                  </pic:spPr>
                </pic:pic>
              </a:graphicData>
            </a:graphic>
          </wp:inline>
        </w:drawing>
      </w:r>
    </w:p>
    <w:p w:rsidR="00995CCF" w:rsidRDefault="00995CCF" w:rsidP="00995CCF">
      <w:pPr>
        <w:pStyle w:val="Prrafodelista"/>
        <w:ind w:left="0"/>
        <w:jc w:val="left"/>
        <w:rPr>
          <w:rFonts w:cs="Calibri"/>
          <w:b/>
          <w:bCs/>
          <w:color w:val="000000"/>
          <w:lang w:val="es-CL"/>
        </w:rPr>
      </w:pPr>
    </w:p>
    <w:p w:rsidR="00995CCF" w:rsidRDefault="00995CCF" w:rsidP="00995CCF">
      <w:pPr>
        <w:pStyle w:val="Prrafodelista"/>
        <w:ind w:left="0"/>
        <w:jc w:val="left"/>
        <w:rPr>
          <w:rFonts w:cs="Calibri"/>
          <w:b/>
          <w:bCs/>
          <w:color w:val="000000"/>
          <w:lang w:val="es-CL"/>
        </w:rPr>
      </w:pPr>
    </w:p>
    <w:p w:rsidR="00995CCF" w:rsidRDefault="00995CCF" w:rsidP="00995CCF"/>
    <w:p w:rsidR="001313AB" w:rsidRDefault="001313AB" w:rsidP="00995CCF"/>
    <w:p w:rsidR="001313AB" w:rsidRDefault="001313AB" w:rsidP="00995CCF">
      <w:r>
        <w:rPr>
          <w:noProof/>
          <w:lang w:eastAsia="es-CL"/>
        </w:rPr>
        <w:drawing>
          <wp:inline distT="0" distB="0" distL="0" distR="0">
            <wp:extent cx="4000500" cy="2695575"/>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JPG"/>
                    <pic:cNvPicPr/>
                  </pic:nvPicPr>
                  <pic:blipFill>
                    <a:blip r:embed="rId46">
                      <a:extLst>
                        <a:ext uri="{28A0092B-C50C-407E-A947-70E740481C1C}">
                          <a14:useLocalDpi xmlns:a14="http://schemas.microsoft.com/office/drawing/2010/main" val="0"/>
                        </a:ext>
                      </a:extLst>
                    </a:blip>
                    <a:stretch>
                      <a:fillRect/>
                    </a:stretch>
                  </pic:blipFill>
                  <pic:spPr>
                    <a:xfrm>
                      <a:off x="0" y="0"/>
                      <a:ext cx="4000500" cy="2695575"/>
                    </a:xfrm>
                    <a:prstGeom prst="rect">
                      <a:avLst/>
                    </a:prstGeom>
                  </pic:spPr>
                </pic:pic>
              </a:graphicData>
            </a:graphic>
          </wp:inline>
        </w:drawing>
      </w:r>
    </w:p>
    <w:p w:rsidR="001E3401" w:rsidRDefault="001E3401" w:rsidP="00995CCF"/>
    <w:p w:rsidR="00995CCF" w:rsidRPr="00653E74" w:rsidRDefault="00995CCF" w:rsidP="00995CCF">
      <w:pPr>
        <w:numPr>
          <w:ilvl w:val="0"/>
          <w:numId w:val="7"/>
        </w:numPr>
        <w:suppressAutoHyphens/>
        <w:spacing w:after="0" w:line="240" w:lineRule="auto"/>
        <w:jc w:val="both"/>
      </w:pPr>
      <w:r w:rsidRPr="00653E74">
        <w:rPr>
          <w:b/>
          <w:bCs/>
        </w:rPr>
        <w:lastRenderedPageBreak/>
        <w:t xml:space="preserve">Diagrama de Paquete: </w:t>
      </w:r>
    </w:p>
    <w:p w:rsidR="00995CCF" w:rsidRDefault="00995CCF" w:rsidP="00995CCF">
      <w:pPr>
        <w:rPr>
          <w:b/>
          <w:bCs/>
        </w:rPr>
      </w:pPr>
    </w:p>
    <w:p w:rsidR="00995CCF" w:rsidRDefault="00A307FA" w:rsidP="00995CCF">
      <w:r>
        <w:rPr>
          <w:noProof/>
          <w:lang w:eastAsia="es-CL"/>
        </w:rPr>
        <w:drawing>
          <wp:inline distT="0" distB="0" distL="0" distR="0">
            <wp:extent cx="5612130" cy="3652520"/>
            <wp:effectExtent l="0" t="0" r="7620" b="508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quete2.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3652520"/>
                    </a:xfrm>
                    <a:prstGeom prst="rect">
                      <a:avLst/>
                    </a:prstGeom>
                  </pic:spPr>
                </pic:pic>
              </a:graphicData>
            </a:graphic>
          </wp:inline>
        </w:drawing>
      </w:r>
    </w:p>
    <w:p w:rsidR="00995CCF" w:rsidRDefault="00995CCF" w:rsidP="00995CCF"/>
    <w:p w:rsidR="00995CCF" w:rsidRPr="004E4FEC" w:rsidRDefault="00995CCF" w:rsidP="00995CCF">
      <w:pPr>
        <w:numPr>
          <w:ilvl w:val="0"/>
          <w:numId w:val="7"/>
        </w:numPr>
        <w:suppressAutoHyphens/>
        <w:spacing w:after="0" w:line="240" w:lineRule="auto"/>
        <w:jc w:val="both"/>
        <w:rPr>
          <w:szCs w:val="20"/>
        </w:rPr>
      </w:pPr>
      <w:r>
        <w:rPr>
          <w:b/>
          <w:bCs/>
          <w:szCs w:val="20"/>
        </w:rPr>
        <w:t>Diagrama de componente:</w:t>
      </w:r>
      <w:r>
        <w:rPr>
          <w:szCs w:val="20"/>
        </w:rPr>
        <w:t xml:space="preserve"> </w:t>
      </w:r>
    </w:p>
    <w:p w:rsidR="00995CCF" w:rsidRDefault="00995CCF" w:rsidP="00995CCF">
      <w:pPr>
        <w:rPr>
          <w:szCs w:val="20"/>
        </w:rPr>
      </w:pPr>
    </w:p>
    <w:p w:rsidR="00B85C2D" w:rsidRDefault="00A96B43" w:rsidP="00234982">
      <w:r>
        <w:rPr>
          <w:noProof/>
          <w:szCs w:val="20"/>
          <w:lang w:eastAsia="es-CL"/>
        </w:rPr>
        <w:drawing>
          <wp:inline distT="0" distB="0" distL="0" distR="0" wp14:anchorId="228A224A" wp14:editId="2852416F">
            <wp:extent cx="5612130" cy="297878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2.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2978785"/>
                    </a:xfrm>
                    <a:prstGeom prst="rect">
                      <a:avLst/>
                    </a:prstGeom>
                  </pic:spPr>
                </pic:pic>
              </a:graphicData>
            </a:graphic>
          </wp:inline>
        </w:drawing>
      </w:r>
    </w:p>
    <w:p w:rsidR="00995CCF" w:rsidRPr="00901159" w:rsidRDefault="00995CCF" w:rsidP="00995CCF">
      <w:pPr>
        <w:numPr>
          <w:ilvl w:val="0"/>
          <w:numId w:val="7"/>
        </w:numPr>
        <w:suppressAutoHyphens/>
        <w:spacing w:after="0" w:line="240" w:lineRule="auto"/>
        <w:jc w:val="both"/>
      </w:pPr>
      <w:r>
        <w:rPr>
          <w:b/>
          <w:bCs/>
          <w:szCs w:val="20"/>
        </w:rPr>
        <w:lastRenderedPageBreak/>
        <w:t xml:space="preserve">Diagrama de Despliegue: </w:t>
      </w:r>
    </w:p>
    <w:p w:rsidR="00995CCF" w:rsidRPr="00901159" w:rsidRDefault="00995CCF" w:rsidP="00995CCF">
      <w:pPr>
        <w:ind w:left="1004"/>
      </w:pPr>
    </w:p>
    <w:p w:rsidR="00995CCF" w:rsidRPr="001215AF" w:rsidRDefault="00A96B43" w:rsidP="00995CCF">
      <w:r>
        <w:rPr>
          <w:noProof/>
          <w:lang w:eastAsia="es-CL"/>
        </w:rPr>
        <w:drawing>
          <wp:inline distT="0" distB="0" distL="0" distR="0">
            <wp:extent cx="5612130" cy="271399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713990"/>
                    </a:xfrm>
                    <a:prstGeom prst="rect">
                      <a:avLst/>
                    </a:prstGeom>
                  </pic:spPr>
                </pic:pic>
              </a:graphicData>
            </a:graphic>
          </wp:inline>
        </w:drawing>
      </w:r>
    </w:p>
    <w:p w:rsidR="00995CCF" w:rsidRDefault="00995CCF" w:rsidP="00995CCF"/>
    <w:p w:rsidR="00995CCF" w:rsidRDefault="00995CCF" w:rsidP="00995CCF">
      <w:pPr>
        <w:pStyle w:val="Ttulo1"/>
        <w:ind w:left="284" w:hanging="284"/>
      </w:pPr>
      <w:bookmarkStart w:id="5" w:name="__RefHeading___Toc3325604151"/>
      <w:bookmarkStart w:id="6" w:name="__RefHeading__37_1303921631"/>
      <w:bookmarkStart w:id="7" w:name="_Toc419217435"/>
      <w:bookmarkEnd w:id="5"/>
      <w:bookmarkEnd w:id="6"/>
      <w:r>
        <w:t>Diseño de Interfaces</w:t>
      </w:r>
      <w:bookmarkEnd w:id="7"/>
    </w:p>
    <w:p w:rsidR="00995CCF" w:rsidRDefault="00995CCF" w:rsidP="00995CCF">
      <w:pPr>
        <w:pStyle w:val="Prrafodelista"/>
        <w:ind w:left="0"/>
      </w:pPr>
    </w:p>
    <w:p w:rsidR="00995CCF" w:rsidRDefault="00995CCF" w:rsidP="00995CCF">
      <w:pPr>
        <w:pStyle w:val="Prrafodelista"/>
        <w:ind w:left="0"/>
      </w:pPr>
    </w:p>
    <w:p w:rsidR="00995CCF" w:rsidRDefault="00995CCF" w:rsidP="00995CCF">
      <w:pPr>
        <w:pStyle w:val="Prrafodelista"/>
        <w:ind w:left="0"/>
      </w:pPr>
      <w:r>
        <w:rPr>
          <w:lang w:val="es-CL"/>
        </w:rPr>
        <w:t xml:space="preserve"> </w:t>
      </w:r>
    </w:p>
    <w:p w:rsidR="00995CCF" w:rsidRDefault="00995CCF" w:rsidP="00995CCF">
      <w:pPr>
        <w:pStyle w:val="Prrafodelista"/>
        <w:ind w:left="0"/>
      </w:pPr>
    </w:p>
    <w:p w:rsidR="00995CCF" w:rsidRDefault="00995CCF" w:rsidP="00995CCF">
      <w:pPr>
        <w:pStyle w:val="Prrafodelista"/>
        <w:ind w:left="0"/>
        <w:jc w:val="center"/>
      </w:pPr>
      <w:proofErr w:type="spellStart"/>
      <w:r>
        <w:t>Flow</w:t>
      </w:r>
      <w:proofErr w:type="spellEnd"/>
      <w:r>
        <w:t xml:space="preserve"> page</w:t>
      </w:r>
    </w:p>
    <w:p w:rsidR="00995CCF" w:rsidRDefault="00995CCF" w:rsidP="00995CCF">
      <w:pPr>
        <w:pStyle w:val="Prrafodelista"/>
        <w:jc w:val="center"/>
        <w:rPr>
          <w:lang w:val="es-CL"/>
        </w:rPr>
      </w:pPr>
    </w:p>
    <w:p w:rsidR="00995CCF" w:rsidRDefault="00995CCF" w:rsidP="00995CCF">
      <w:pPr>
        <w:pStyle w:val="Prrafodelista"/>
        <w:jc w:val="center"/>
        <w:rPr>
          <w:lang w:val="es-CL"/>
        </w:rPr>
      </w:pPr>
    </w:p>
    <w:p w:rsidR="00995CCF" w:rsidRDefault="00995CCF" w:rsidP="00995CCF">
      <w:pPr>
        <w:pStyle w:val="Prrafodelista"/>
        <w:pageBreakBefore/>
        <w:rPr>
          <w:lang w:val="es-CL"/>
        </w:rPr>
      </w:pPr>
    </w:p>
    <w:p w:rsidR="00995CCF" w:rsidRDefault="00995CCF" w:rsidP="00995CCF"/>
    <w:p w:rsidR="00995CCF" w:rsidRDefault="00995CCF" w:rsidP="00995CCF">
      <w:pPr>
        <w:pStyle w:val="Ttulo1"/>
        <w:ind w:left="284" w:hanging="284"/>
        <w:rPr>
          <w:b w:val="0"/>
          <w:bCs w:val="0"/>
          <w:sz w:val="22"/>
          <w:szCs w:val="22"/>
        </w:rPr>
      </w:pPr>
      <w:bookmarkStart w:id="8" w:name="__RefHeading__39_1303921631"/>
      <w:bookmarkStart w:id="9" w:name="_Toc419217436"/>
      <w:bookmarkEnd w:id="8"/>
      <w:r>
        <w:rPr>
          <w:sz w:val="22"/>
          <w:szCs w:val="22"/>
        </w:rPr>
        <w:t>Especificación de Servicios Web</w:t>
      </w:r>
      <w:bookmarkEnd w:id="9"/>
    </w:p>
    <w:p w:rsidR="00995CCF" w:rsidRDefault="00995CCF" w:rsidP="00995CCF">
      <w:pPr>
        <w:autoSpaceDE w:val="0"/>
        <w:ind w:left="284" w:hanging="284"/>
      </w:pPr>
      <w:r>
        <w:t>Enumerar los servicios web a construir</w:t>
      </w:r>
    </w:p>
    <w:p w:rsidR="00995CCF" w:rsidRDefault="00995CCF" w:rsidP="00995CCF">
      <w:pPr>
        <w:autoSpaceDE w:val="0"/>
        <w:ind w:left="284" w:hanging="284"/>
      </w:pPr>
    </w:p>
    <w:p w:rsidR="00995CCF" w:rsidRDefault="00995CCF" w:rsidP="00995CCF">
      <w:pPr>
        <w:autoSpaceDE w:val="0"/>
      </w:pPr>
    </w:p>
    <w:tbl>
      <w:tblPr>
        <w:tblW w:w="9499" w:type="dxa"/>
        <w:tblInd w:w="55" w:type="dxa"/>
        <w:tblLayout w:type="fixed"/>
        <w:tblCellMar>
          <w:top w:w="55" w:type="dxa"/>
          <w:left w:w="55" w:type="dxa"/>
          <w:bottom w:w="55" w:type="dxa"/>
          <w:right w:w="55" w:type="dxa"/>
        </w:tblCellMar>
        <w:tblLook w:val="0000" w:firstRow="0" w:lastRow="0" w:firstColumn="0" w:lastColumn="0" w:noHBand="0" w:noVBand="0"/>
      </w:tblPr>
      <w:tblGrid>
        <w:gridCol w:w="1276"/>
        <w:gridCol w:w="1520"/>
        <w:gridCol w:w="1434"/>
        <w:gridCol w:w="5269"/>
      </w:tblGrid>
      <w:tr w:rsidR="00995CCF" w:rsidTr="00903D7D">
        <w:tc>
          <w:tcPr>
            <w:tcW w:w="1276" w:type="dxa"/>
            <w:tcBorders>
              <w:top w:val="single" w:sz="1" w:space="0" w:color="000000"/>
              <w:left w:val="single" w:sz="1" w:space="0" w:color="000000"/>
              <w:bottom w:val="single" w:sz="2" w:space="0" w:color="000000"/>
            </w:tcBorders>
            <w:shd w:val="clear" w:color="auto" w:fill="auto"/>
          </w:tcPr>
          <w:p w:rsidR="00995CCF" w:rsidRDefault="00995CCF" w:rsidP="00995CCF">
            <w:pPr>
              <w:pStyle w:val="Contenidodelatabla"/>
              <w:rPr>
                <w:b/>
                <w:bCs/>
              </w:rPr>
            </w:pPr>
            <w:r>
              <w:rPr>
                <w:b/>
                <w:bCs/>
              </w:rPr>
              <w:t>Servicio Web</w:t>
            </w:r>
          </w:p>
        </w:tc>
        <w:tc>
          <w:tcPr>
            <w:tcW w:w="1520" w:type="dxa"/>
            <w:tcBorders>
              <w:top w:val="single" w:sz="1" w:space="0" w:color="000000"/>
              <w:left w:val="single" w:sz="1" w:space="0" w:color="000000"/>
              <w:bottom w:val="single" w:sz="2" w:space="0" w:color="000000"/>
            </w:tcBorders>
            <w:shd w:val="clear" w:color="auto" w:fill="auto"/>
          </w:tcPr>
          <w:p w:rsidR="00995CCF" w:rsidRDefault="00995CCF" w:rsidP="00995CCF">
            <w:pPr>
              <w:pStyle w:val="Contenidodelatabla"/>
              <w:rPr>
                <w:b/>
                <w:bCs/>
              </w:rPr>
            </w:pPr>
            <w:r>
              <w:rPr>
                <w:b/>
                <w:bCs/>
              </w:rPr>
              <w:t>Parámetros</w:t>
            </w:r>
          </w:p>
          <w:p w:rsidR="00995CCF" w:rsidRDefault="00995CCF" w:rsidP="00995CCF">
            <w:pPr>
              <w:pStyle w:val="Contenidodelatabla"/>
              <w:rPr>
                <w:b/>
                <w:bCs/>
              </w:rPr>
            </w:pPr>
            <w:r>
              <w:rPr>
                <w:b/>
                <w:bCs/>
              </w:rPr>
              <w:t>Entrada</w:t>
            </w:r>
          </w:p>
        </w:tc>
        <w:tc>
          <w:tcPr>
            <w:tcW w:w="1434" w:type="dxa"/>
            <w:tcBorders>
              <w:top w:val="single" w:sz="1" w:space="0" w:color="000000"/>
              <w:left w:val="single" w:sz="1" w:space="0" w:color="000000"/>
              <w:bottom w:val="single" w:sz="2" w:space="0" w:color="000000"/>
            </w:tcBorders>
            <w:shd w:val="clear" w:color="auto" w:fill="auto"/>
          </w:tcPr>
          <w:p w:rsidR="00995CCF" w:rsidRDefault="00995CCF" w:rsidP="00995CCF">
            <w:pPr>
              <w:pStyle w:val="Contenidodelatabla"/>
              <w:rPr>
                <w:b/>
                <w:bCs/>
              </w:rPr>
            </w:pPr>
            <w:r>
              <w:rPr>
                <w:b/>
                <w:bCs/>
              </w:rPr>
              <w:t>Salida</w:t>
            </w:r>
          </w:p>
        </w:tc>
        <w:tc>
          <w:tcPr>
            <w:tcW w:w="5269" w:type="dxa"/>
            <w:tcBorders>
              <w:top w:val="single" w:sz="1" w:space="0" w:color="000000"/>
              <w:left w:val="single" w:sz="1" w:space="0" w:color="000000"/>
              <w:bottom w:val="single" w:sz="2" w:space="0" w:color="000000"/>
              <w:right w:val="single" w:sz="1" w:space="0" w:color="000000"/>
            </w:tcBorders>
            <w:shd w:val="clear" w:color="auto" w:fill="auto"/>
          </w:tcPr>
          <w:p w:rsidR="00995CCF" w:rsidRDefault="00995CCF" w:rsidP="00995CCF">
            <w:pPr>
              <w:pStyle w:val="Contenidodelatabla"/>
            </w:pPr>
            <w:r>
              <w:rPr>
                <w:b/>
                <w:bCs/>
              </w:rPr>
              <w:t>Descripción</w:t>
            </w:r>
          </w:p>
        </w:tc>
      </w:tr>
      <w:tr w:rsidR="00995CCF" w:rsidTr="00903D7D">
        <w:tc>
          <w:tcPr>
            <w:tcW w:w="1276" w:type="dxa"/>
            <w:tcBorders>
              <w:top w:val="single" w:sz="2" w:space="0" w:color="000000"/>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reservarHoraAPS</w:t>
            </w:r>
            <w:proofErr w:type="spellEnd"/>
          </w:p>
        </w:tc>
        <w:tc>
          <w:tcPr>
            <w:tcW w:w="1520" w:type="dxa"/>
            <w:tcBorders>
              <w:top w:val="single" w:sz="2" w:space="0" w:color="000000"/>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Paciente,Medico,fecha</w:t>
            </w:r>
            <w:proofErr w:type="spellEnd"/>
          </w:p>
        </w:tc>
        <w:tc>
          <w:tcPr>
            <w:tcW w:w="1434" w:type="dxa"/>
            <w:tcBorders>
              <w:top w:val="single" w:sz="2" w:space="0" w:color="000000"/>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boolean</w:t>
            </w:r>
            <w:proofErr w:type="spellEnd"/>
          </w:p>
        </w:tc>
        <w:tc>
          <w:tcPr>
            <w:tcW w:w="5269" w:type="dxa"/>
            <w:tcBorders>
              <w:top w:val="single" w:sz="2" w:space="0" w:color="000000"/>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Método en el cual se ingresan los parámetros necesarios para reservar una hora medica con un médico, el que entregará como respuesta un booleano representando si se realizó la reservación o si no se pudo realizar dicha reserva.</w:t>
            </w:r>
          </w:p>
        </w:tc>
      </w:tr>
      <w:tr w:rsidR="00995CCF" w:rsidTr="00903D7D">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buscarHorasMedicaPorRango</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fechaInicio,fechaFin,Paciente</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List</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Método en el cual se obtiene la lista de horas medicas del paciente tomando como buscador principal una fecha de inicio y una fecha de término, la cual será entregada en una lista.</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reservarHoraControlMedico</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Fecha</w:t>
            </w:r>
            <w:proofErr w:type="gramStart"/>
            <w:r>
              <w:t>,Paciente,Medico,Persona</w:t>
            </w:r>
            <w:proofErr w:type="spellEnd"/>
            <w:proofErr w:type="gramEnd"/>
            <w:r>
              <w:t>.</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boolean</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parámetros necesarios para reservar una hora medica con el fin de realizar un control médico al paciente, el que entregará como respuesta un booleano representando si se realizó la reservación o si no se pudo realizar dicha reserva  </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indiceMedicosMasSolicitados</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fechaInicio,fechaFin,DirectorHospital</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List</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parámetros necesarios para obtener un reporte con los médicos que más han sido solicitados por los pacientes, el resultado del método retornará la información solicitada en una lista con los médicos que cumplan esta condición.  </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indicePorcentajeMedicos</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DirectorHospital,fechaInicio,fechaFin</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paramentos necesarios para obtener un reporte con el porcentaje de médicos solicitados, dicho método retornará un </w:t>
            </w:r>
            <w:proofErr w:type="spellStart"/>
            <w:r>
              <w:t>string</w:t>
            </w:r>
            <w:proofErr w:type="spellEnd"/>
            <w:r>
              <w:t xml:space="preserve"> con la información que se desea obtener.</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indicePorcentajeBox</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DirectorHospital,fechaInicio,fechaFin</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Método en el cual se ingresan los paramentos necesarios para obtener un reporte con el porcentaje de los box que han sido asignados para la atención de pacientes.</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pacienteMasUtiliza</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DirectorHospital,FechaInicio,fechaFin</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List</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paramentos necesarios para obtener un reporte con los nombres de los pacientes que más utilizan el sistema en base a las reservaciones de horas APS realizadas por dicho paciente. </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buscarHorasDisponibles</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Medico,fechaInicio,fechaFin</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List</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paramentos necesarios para obtener la lista con las horas disponibles de un  médico, a partir de una fecha de inicio y una fecha de término. </w:t>
            </w:r>
          </w:p>
        </w:tc>
      </w:tr>
      <w:tr w:rsidR="00995CCF"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buscarHoras</w:t>
            </w:r>
            <w:r>
              <w:lastRenderedPageBreak/>
              <w:t>APSPorMedico</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995CCF" w:rsidRPr="00715F7A" w:rsidRDefault="00715F7A" w:rsidP="00715F7A">
            <w:pPr>
              <w:pStyle w:val="Contenidodelatabla"/>
              <w:snapToGrid w:val="0"/>
            </w:pPr>
            <w:proofErr w:type="spellStart"/>
            <w:r>
              <w:lastRenderedPageBreak/>
              <w:t>Paciente,Medic</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995CCF" w:rsidRDefault="00995CCF" w:rsidP="00995CCF">
            <w:pPr>
              <w:pStyle w:val="Contenidodelatabla"/>
              <w:snapToGrid w:val="0"/>
            </w:pPr>
            <w:proofErr w:type="spellStart"/>
            <w:r>
              <w:t>List</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995CCF" w:rsidRDefault="00995CCF" w:rsidP="00995CCF">
            <w:pPr>
              <w:pStyle w:val="Contenidodelatabla"/>
              <w:snapToGrid w:val="0"/>
            </w:pPr>
            <w:r>
              <w:t xml:space="preserve">Método en el cual se ingresan los paramentos necesarios </w:t>
            </w:r>
            <w:r>
              <w:lastRenderedPageBreak/>
              <w:t xml:space="preserve">para obtener las horas medicas APS que ha solicitado un paciente, tomando como base un médico para realizar la búsqueda, el resultado dicha operación será una lista con las horas médicas. </w:t>
            </w:r>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lastRenderedPageBreak/>
              <w:t>obtenerListaPacientes</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715F7A">
            <w:pPr>
              <w:pStyle w:val="Contenidodelatabla"/>
              <w:snapToGrid w:val="0"/>
            </w:pPr>
            <w:r>
              <w:t xml:space="preserve">Método que permite obtener la lista de pacientes almacenados en la </w:t>
            </w:r>
            <w:proofErr w:type="spellStart"/>
            <w:r>
              <w:t>bd</w:t>
            </w:r>
            <w:proofErr w:type="spellEnd"/>
            <w:r>
              <w:t xml:space="preserve"> del sistema en </w:t>
            </w:r>
            <w:proofErr w:type="spellStart"/>
            <w:r>
              <w:t>json</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715F7A">
            <w:pPr>
              <w:pStyle w:val="Contenidodelatabla"/>
              <w:snapToGrid w:val="0"/>
              <w:jc w:val="center"/>
            </w:pPr>
            <w:proofErr w:type="spellStart"/>
            <w:r>
              <w:rPr>
                <w:rFonts w:ascii="Consolas" w:hAnsi="Consolas" w:cs="Consolas"/>
                <w:color w:val="000000"/>
                <w:szCs w:val="20"/>
                <w:highlight w:val="lightGray"/>
              </w:rPr>
              <w:t>buscarPaciente</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Paciente</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Método que permite obtener la información del paciente mediante el id de dicho paciente</w:t>
            </w:r>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715F7A">
            <w:pPr>
              <w:pStyle w:val="Contenidodelatabla"/>
              <w:snapToGrid w:val="0"/>
              <w:jc w:val="center"/>
            </w:pPr>
            <w:proofErr w:type="spellStart"/>
            <w:r>
              <w:rPr>
                <w:rFonts w:ascii="Consolas" w:hAnsi="Consolas" w:cs="Consolas"/>
                <w:color w:val="000000"/>
                <w:szCs w:val="20"/>
                <w:highlight w:val="lightGray"/>
              </w:rPr>
              <w:t>registrarPacienteOpen</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Paciente</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 xml:space="preserve">Método que permite registrar un paciente almacenado en la </w:t>
            </w:r>
            <w:proofErr w:type="spellStart"/>
            <w:r>
              <w:t>bd</w:t>
            </w:r>
            <w:proofErr w:type="spellEnd"/>
            <w:r>
              <w:t xml:space="preserve"> del sistema, en la </w:t>
            </w:r>
            <w:proofErr w:type="spellStart"/>
            <w:r>
              <w:t>bd</w:t>
            </w:r>
            <w:proofErr w:type="spellEnd"/>
            <w:r>
              <w:t xml:space="preserve"> de </w:t>
            </w:r>
            <w:proofErr w:type="spellStart"/>
            <w:r>
              <w:t>openmrs</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t>registrarEncuentro</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Encuentro</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r>
              <w:t xml:space="preserve"> </w:t>
            </w:r>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 xml:space="preserve">Método que permite registrar un encuentro en </w:t>
            </w:r>
            <w:proofErr w:type="spellStart"/>
            <w:r>
              <w:t>openmrs</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Pr="00715F7A" w:rsidRDefault="00715F7A" w:rsidP="00995CCF">
            <w:pPr>
              <w:pStyle w:val="Contenidodelatabla"/>
              <w:snapToGrid w:val="0"/>
              <w:rPr>
                <w:lang w:val="es-CL"/>
              </w:rPr>
            </w:pPr>
            <w:proofErr w:type="spellStart"/>
            <w:r>
              <w:rPr>
                <w:rFonts w:ascii="Consolas" w:hAnsi="Consolas" w:cs="Consolas"/>
                <w:color w:val="000000"/>
                <w:szCs w:val="20"/>
                <w:highlight w:val="lightGray"/>
              </w:rPr>
              <w:t>registrarMedicoOpenmrs</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Medico</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 xml:space="preserve">Método que permite registrar un medico </w:t>
            </w:r>
            <w:r>
              <w:t xml:space="preserve">almacenado en la </w:t>
            </w:r>
            <w:proofErr w:type="spellStart"/>
            <w:r>
              <w:t>bd</w:t>
            </w:r>
            <w:proofErr w:type="spellEnd"/>
            <w:r>
              <w:t xml:space="preserve"> del sistema, en la </w:t>
            </w:r>
            <w:proofErr w:type="spellStart"/>
            <w:r>
              <w:t>bd</w:t>
            </w:r>
            <w:proofErr w:type="spellEnd"/>
            <w:r>
              <w:t xml:space="preserve"> de </w:t>
            </w:r>
            <w:proofErr w:type="spellStart"/>
            <w:r>
              <w:t>openmrs</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t>obtenerHoraMedica</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HoraMedica</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715F7A">
            <w:pPr>
              <w:pStyle w:val="Contenidodelatabla"/>
              <w:snapToGrid w:val="0"/>
            </w:pPr>
            <w:r>
              <w:t xml:space="preserve">Método que permite obtener la información de la hora </w:t>
            </w:r>
            <w:r w:rsidRPr="00715F7A">
              <w:rPr>
                <w:u w:val="single"/>
              </w:rPr>
              <w:t>médica</w:t>
            </w:r>
            <w:r>
              <w:t xml:space="preserve"> </w:t>
            </w:r>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Pr="00715F7A" w:rsidRDefault="00715F7A" w:rsidP="00995CCF">
            <w:pPr>
              <w:pStyle w:val="Contenidodelatabla"/>
              <w:snapToGrid w:val="0"/>
              <w:rPr>
                <w:lang w:val="es-CL"/>
              </w:rPr>
            </w:pPr>
            <w:proofErr w:type="spellStart"/>
            <w:r>
              <w:rPr>
                <w:rFonts w:ascii="Consolas" w:hAnsi="Consolas" w:cs="Consolas"/>
                <w:color w:val="000000"/>
                <w:szCs w:val="20"/>
                <w:highlight w:val="lightGray"/>
              </w:rPr>
              <w:t>buscarHorasPorIdPaciente</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Paciente</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715F7A">
            <w:pPr>
              <w:pStyle w:val="Contenidodelatabla"/>
              <w:snapToGrid w:val="0"/>
            </w:pPr>
            <w:r>
              <w:t xml:space="preserve">Método que permite obtener la lista de horas medicas asignadas a un paciente la cual entrega una lista de horas en </w:t>
            </w:r>
            <w:proofErr w:type="spellStart"/>
            <w:r>
              <w:t>parseada</w:t>
            </w:r>
            <w:proofErr w:type="spellEnd"/>
            <w:r>
              <w:t xml:space="preserve"> en </w:t>
            </w:r>
            <w:proofErr w:type="spellStart"/>
            <w:r>
              <w:t>json</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t>registrarRce</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Rce</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 xml:space="preserve">Método que permite registrar un </w:t>
            </w:r>
            <w:proofErr w:type="spellStart"/>
            <w:r>
              <w:t>rce</w:t>
            </w:r>
            <w:proofErr w:type="spellEnd"/>
            <w:r>
              <w:t xml:space="preserve"> en el sistema</w:t>
            </w:r>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t>registrarConcepto</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r>
              <w:t>Concepto</w:t>
            </w:r>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995CCF">
            <w:pPr>
              <w:pStyle w:val="Contenidodelatabla"/>
              <w:snapToGrid w:val="0"/>
            </w:pPr>
            <w:r>
              <w:t xml:space="preserve">Método que permite almacenar un concepto en </w:t>
            </w:r>
            <w:proofErr w:type="spellStart"/>
            <w:r>
              <w:t>openmrs</w:t>
            </w:r>
            <w:proofErr w:type="spellEnd"/>
          </w:p>
        </w:tc>
      </w:tr>
      <w:tr w:rsidR="00715F7A" w:rsidTr="00903D7D">
        <w:trPr>
          <w:trHeight w:val="83"/>
        </w:trPr>
        <w:tc>
          <w:tcPr>
            <w:tcW w:w="1276" w:type="dxa"/>
            <w:tcBorders>
              <w:top w:val="single" w:sz="4" w:space="0" w:color="auto"/>
              <w:left w:val="single" w:sz="2" w:space="0" w:color="000000"/>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rPr>
                <w:rFonts w:ascii="Consolas" w:hAnsi="Consolas" w:cs="Consolas"/>
                <w:color w:val="000000"/>
                <w:szCs w:val="20"/>
                <w:highlight w:val="lightGray"/>
              </w:rPr>
              <w:t>registrarObservacion</w:t>
            </w:r>
            <w:proofErr w:type="spellEnd"/>
          </w:p>
        </w:tc>
        <w:tc>
          <w:tcPr>
            <w:tcW w:w="1520"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Observacion</w:t>
            </w:r>
            <w:proofErr w:type="spellEnd"/>
          </w:p>
        </w:tc>
        <w:tc>
          <w:tcPr>
            <w:tcW w:w="1434" w:type="dxa"/>
            <w:tcBorders>
              <w:top w:val="single" w:sz="4" w:space="0" w:color="auto"/>
              <w:left w:val="single" w:sz="4" w:space="0" w:color="auto"/>
              <w:bottom w:val="single" w:sz="4" w:space="0" w:color="auto"/>
              <w:right w:val="single" w:sz="4" w:space="0" w:color="auto"/>
            </w:tcBorders>
            <w:shd w:val="clear" w:color="auto" w:fill="auto"/>
          </w:tcPr>
          <w:p w:rsidR="00715F7A" w:rsidRDefault="00715F7A" w:rsidP="00995CCF">
            <w:pPr>
              <w:pStyle w:val="Contenidodelatabla"/>
              <w:snapToGrid w:val="0"/>
            </w:pPr>
            <w:proofErr w:type="spellStart"/>
            <w:r>
              <w:t>String</w:t>
            </w:r>
            <w:proofErr w:type="spellEnd"/>
          </w:p>
        </w:tc>
        <w:tc>
          <w:tcPr>
            <w:tcW w:w="5269" w:type="dxa"/>
            <w:tcBorders>
              <w:top w:val="single" w:sz="4" w:space="0" w:color="auto"/>
              <w:left w:val="single" w:sz="4" w:space="0" w:color="auto"/>
              <w:bottom w:val="single" w:sz="4" w:space="0" w:color="auto"/>
              <w:right w:val="single" w:sz="2" w:space="0" w:color="000000"/>
            </w:tcBorders>
            <w:shd w:val="clear" w:color="auto" w:fill="auto"/>
          </w:tcPr>
          <w:p w:rsidR="00715F7A" w:rsidRDefault="00715F7A" w:rsidP="00715F7A">
            <w:pPr>
              <w:pStyle w:val="Contenidodelatabla"/>
              <w:snapToGrid w:val="0"/>
            </w:pPr>
            <w:r>
              <w:t xml:space="preserve">Método que permite almacenar una observación en </w:t>
            </w:r>
            <w:proofErr w:type="spellStart"/>
            <w:r>
              <w:t>openmrs</w:t>
            </w:r>
            <w:proofErr w:type="spellEnd"/>
          </w:p>
        </w:tc>
      </w:tr>
    </w:tbl>
    <w:p w:rsidR="00995CCF" w:rsidRDefault="00995CCF" w:rsidP="00995CCF">
      <w:pPr>
        <w:autoSpaceDE w:val="0"/>
        <w:ind w:left="284" w:hanging="284"/>
      </w:pPr>
    </w:p>
    <w:p w:rsidR="00995CCF" w:rsidRDefault="00995CCF" w:rsidP="00995CCF">
      <w:pPr>
        <w:ind w:left="284" w:hanging="284"/>
      </w:pPr>
    </w:p>
    <w:p w:rsidR="00995CCF" w:rsidRDefault="00995CCF" w:rsidP="00995CCF"/>
    <w:p w:rsidR="00995CCF" w:rsidRDefault="00995CCF" w:rsidP="00995CCF">
      <w:pPr>
        <w:pStyle w:val="Ttulo1"/>
        <w:rPr>
          <w:sz w:val="22"/>
          <w:szCs w:val="22"/>
        </w:rPr>
      </w:pPr>
      <w:bookmarkStart w:id="10" w:name="__RefHeading___Toc332560431"/>
      <w:bookmarkStart w:id="11" w:name="__RefHeading__41_1303921631"/>
      <w:bookmarkStart w:id="12" w:name="_Toc419217437"/>
      <w:bookmarkEnd w:id="10"/>
      <w:bookmarkEnd w:id="11"/>
      <w:r>
        <w:rPr>
          <w:sz w:val="22"/>
          <w:szCs w:val="22"/>
        </w:rPr>
        <w:t>Especificación de Casos de Pruebas de Desarrollo</w:t>
      </w:r>
      <w:bookmarkEnd w:id="12"/>
    </w:p>
    <w:p w:rsidR="00995CCF" w:rsidRDefault="00995CCF" w:rsidP="00995CCF">
      <w:pPr>
        <w:autoSpaceDE w:val="0"/>
      </w:pPr>
      <w:r>
        <w:t xml:space="preserve">Es necesario especificar las pruebas de se realizarán al componente de software mediante el uso de herramienta como </w:t>
      </w:r>
      <w:proofErr w:type="spellStart"/>
      <w:r>
        <w:t>Junit</w:t>
      </w:r>
      <w:proofErr w:type="spellEnd"/>
      <w:r>
        <w:t xml:space="preserve">. </w:t>
      </w:r>
    </w:p>
    <w:p w:rsidR="00995CCF" w:rsidRDefault="00995CCF" w:rsidP="00995CCF">
      <w:pPr>
        <w:autoSpaceDE w:val="0"/>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85"/>
        <w:gridCol w:w="3870"/>
        <w:gridCol w:w="3844"/>
      </w:tblGrid>
      <w:tr w:rsidR="00995CCF" w:rsidTr="00995CCF">
        <w:tc>
          <w:tcPr>
            <w:tcW w:w="1785" w:type="dxa"/>
            <w:tcBorders>
              <w:top w:val="single" w:sz="1" w:space="0" w:color="000000"/>
              <w:left w:val="single" w:sz="1" w:space="0" w:color="000000"/>
              <w:bottom w:val="single" w:sz="1" w:space="0" w:color="000000"/>
            </w:tcBorders>
            <w:shd w:val="clear" w:color="auto" w:fill="auto"/>
          </w:tcPr>
          <w:p w:rsidR="00995CCF" w:rsidRDefault="00995CCF" w:rsidP="00995CCF">
            <w:pPr>
              <w:pStyle w:val="Contenidodelatabla"/>
              <w:rPr>
                <w:b/>
                <w:bCs/>
              </w:rPr>
            </w:pPr>
            <w:r>
              <w:rPr>
                <w:b/>
                <w:bCs/>
              </w:rPr>
              <w:t>Nombre Prueba</w:t>
            </w:r>
          </w:p>
        </w:tc>
        <w:tc>
          <w:tcPr>
            <w:tcW w:w="3870" w:type="dxa"/>
            <w:tcBorders>
              <w:top w:val="single" w:sz="1" w:space="0" w:color="000000"/>
              <w:left w:val="single" w:sz="1" w:space="0" w:color="000000"/>
              <w:bottom w:val="single" w:sz="1" w:space="0" w:color="000000"/>
            </w:tcBorders>
            <w:shd w:val="clear" w:color="auto" w:fill="auto"/>
          </w:tcPr>
          <w:p w:rsidR="00995CCF" w:rsidRDefault="00995CCF" w:rsidP="00995CCF">
            <w:pPr>
              <w:pStyle w:val="Contenidodelatabla"/>
              <w:rPr>
                <w:b/>
                <w:bCs/>
              </w:rPr>
            </w:pPr>
            <w:r>
              <w:rPr>
                <w:b/>
                <w:bCs/>
              </w:rPr>
              <w:t>Que se probará</w:t>
            </w:r>
          </w:p>
        </w:tc>
        <w:tc>
          <w:tcPr>
            <w:tcW w:w="3844" w:type="dxa"/>
            <w:tcBorders>
              <w:top w:val="single" w:sz="1" w:space="0" w:color="000000"/>
              <w:left w:val="single" w:sz="1" w:space="0" w:color="000000"/>
              <w:bottom w:val="single" w:sz="1" w:space="0" w:color="000000"/>
              <w:right w:val="single" w:sz="1" w:space="0" w:color="000000"/>
            </w:tcBorders>
            <w:shd w:val="clear" w:color="auto" w:fill="auto"/>
          </w:tcPr>
          <w:p w:rsidR="00995CCF" w:rsidRDefault="00995CCF" w:rsidP="00995CCF">
            <w:pPr>
              <w:pStyle w:val="Contenidodelatabla"/>
            </w:pPr>
            <w:r>
              <w:rPr>
                <w:b/>
                <w:bCs/>
              </w:rPr>
              <w:t xml:space="preserve">Resultado </w:t>
            </w:r>
          </w:p>
        </w:tc>
      </w:tr>
      <w:tr w:rsidR="00995CCF" w:rsidTr="00995CCF">
        <w:tc>
          <w:tcPr>
            <w:tcW w:w="1785" w:type="dxa"/>
            <w:tcBorders>
              <w:left w:val="single" w:sz="1" w:space="0" w:color="000000"/>
              <w:bottom w:val="single" w:sz="4" w:space="0" w:color="auto"/>
            </w:tcBorders>
            <w:shd w:val="clear" w:color="auto" w:fill="auto"/>
          </w:tcPr>
          <w:p w:rsidR="00995CCF" w:rsidRDefault="00995CCF" w:rsidP="00995CCF">
            <w:pPr>
              <w:pStyle w:val="Contenidodelatabla"/>
              <w:snapToGrid w:val="0"/>
            </w:pPr>
            <w:proofErr w:type="spellStart"/>
            <w:r>
              <w:t>ReservarHora</w:t>
            </w:r>
            <w:proofErr w:type="spellEnd"/>
          </w:p>
        </w:tc>
        <w:tc>
          <w:tcPr>
            <w:tcW w:w="3870" w:type="dxa"/>
            <w:tcBorders>
              <w:left w:val="single" w:sz="1" w:space="0" w:color="000000"/>
              <w:bottom w:val="single" w:sz="4" w:space="0" w:color="auto"/>
            </w:tcBorders>
            <w:shd w:val="clear" w:color="auto" w:fill="auto"/>
          </w:tcPr>
          <w:p w:rsidR="00995CCF" w:rsidRDefault="00995CCF" w:rsidP="00995CCF">
            <w:pPr>
              <w:pStyle w:val="Contenidodelatabla"/>
              <w:snapToGrid w:val="0"/>
            </w:pPr>
            <w:r>
              <w:t>Que se guarde una reserva en base de datos</w:t>
            </w:r>
          </w:p>
        </w:tc>
        <w:tc>
          <w:tcPr>
            <w:tcW w:w="3844" w:type="dxa"/>
            <w:tcBorders>
              <w:left w:val="single" w:sz="1" w:space="0" w:color="000000"/>
              <w:bottom w:val="single" w:sz="4" w:space="0" w:color="auto"/>
              <w:right w:val="single" w:sz="1" w:space="0" w:color="000000"/>
            </w:tcBorders>
            <w:shd w:val="clear" w:color="auto" w:fill="auto"/>
          </w:tcPr>
          <w:p w:rsidR="00995CCF" w:rsidRDefault="00995CCF" w:rsidP="00995CCF">
            <w:pPr>
              <w:pStyle w:val="Contenidodelatabla"/>
              <w:snapToGrid w:val="0"/>
            </w:pPr>
            <w:r>
              <w:t>Los resultados posibles es reservado o no reservado (true o false)</w:t>
            </w:r>
          </w:p>
        </w:tc>
      </w:tr>
      <w:tr w:rsidR="00995CCF" w:rsidTr="00995CCF">
        <w:tc>
          <w:tcPr>
            <w:tcW w:w="1785" w:type="dxa"/>
            <w:tcBorders>
              <w:top w:val="single" w:sz="4" w:space="0" w:color="auto"/>
              <w:left w:val="single" w:sz="4" w:space="0" w:color="auto"/>
              <w:bottom w:val="single" w:sz="4" w:space="0" w:color="auto"/>
              <w:right w:val="single" w:sz="4" w:space="0" w:color="auto"/>
            </w:tcBorders>
            <w:shd w:val="clear" w:color="auto" w:fill="auto"/>
          </w:tcPr>
          <w:p w:rsidR="00995CCF" w:rsidRDefault="00B85C2D" w:rsidP="00995CCF">
            <w:pPr>
              <w:pStyle w:val="Contenidodelatabla"/>
              <w:snapToGrid w:val="0"/>
            </w:pPr>
            <w:proofErr w:type="spellStart"/>
            <w:r>
              <w:rPr>
                <w:rFonts w:ascii="Consolas" w:hAnsi="Consolas" w:cs="Consolas"/>
                <w:color w:val="000000"/>
                <w:szCs w:val="20"/>
                <w:highlight w:val="lightGray"/>
              </w:rPr>
              <w:t>registrarMedicoOpenmrs</w:t>
            </w:r>
            <w:proofErr w:type="spellEnd"/>
          </w:p>
        </w:tc>
        <w:tc>
          <w:tcPr>
            <w:tcW w:w="3870" w:type="dxa"/>
            <w:tcBorders>
              <w:top w:val="single" w:sz="4" w:space="0" w:color="auto"/>
              <w:left w:val="single" w:sz="4" w:space="0" w:color="auto"/>
              <w:bottom w:val="single" w:sz="4" w:space="0" w:color="auto"/>
              <w:right w:val="single" w:sz="4" w:space="0" w:color="auto"/>
            </w:tcBorders>
            <w:shd w:val="clear" w:color="auto" w:fill="auto"/>
          </w:tcPr>
          <w:p w:rsidR="00995CCF" w:rsidRDefault="00B85C2D" w:rsidP="00995CCF">
            <w:pPr>
              <w:pStyle w:val="Contenidodelatabla"/>
              <w:snapToGrid w:val="0"/>
            </w:pPr>
            <w:r>
              <w:t xml:space="preserve">Que se guarde la información en la </w:t>
            </w:r>
            <w:proofErr w:type="spellStart"/>
            <w:r>
              <w:t>bd</w:t>
            </w:r>
            <w:proofErr w:type="spellEnd"/>
            <w:r>
              <w:t xml:space="preserve"> de </w:t>
            </w:r>
            <w:proofErr w:type="spellStart"/>
            <w:r>
              <w:t>openmrs</w:t>
            </w:r>
            <w:proofErr w:type="spellEnd"/>
          </w:p>
        </w:tc>
        <w:tc>
          <w:tcPr>
            <w:tcW w:w="3844" w:type="dxa"/>
            <w:tcBorders>
              <w:top w:val="single" w:sz="4" w:space="0" w:color="auto"/>
              <w:left w:val="single" w:sz="4" w:space="0" w:color="auto"/>
              <w:bottom w:val="single" w:sz="4" w:space="0" w:color="auto"/>
              <w:right w:val="single" w:sz="4" w:space="0" w:color="auto"/>
            </w:tcBorders>
            <w:shd w:val="clear" w:color="auto" w:fill="auto"/>
          </w:tcPr>
          <w:p w:rsidR="00995CCF" w:rsidRDefault="00B85C2D" w:rsidP="00995CCF">
            <w:pPr>
              <w:pStyle w:val="Contenidodelatabla"/>
              <w:snapToGrid w:val="0"/>
            </w:pPr>
            <w:r>
              <w:t>Respuesta (</w:t>
            </w:r>
            <w:proofErr w:type="spellStart"/>
            <w:r>
              <w:t>json</w:t>
            </w:r>
            <w:proofErr w:type="spellEnd"/>
            <w:r>
              <w:t xml:space="preserve">) de parte de </w:t>
            </w:r>
            <w:proofErr w:type="spellStart"/>
            <w:r>
              <w:t>openmrs</w:t>
            </w:r>
            <w:proofErr w:type="spellEnd"/>
          </w:p>
        </w:tc>
      </w:tr>
      <w:tr w:rsidR="00B85C2D" w:rsidTr="00995CCF">
        <w:tc>
          <w:tcPr>
            <w:tcW w:w="1785"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rPr>
                <w:rFonts w:ascii="Consolas" w:hAnsi="Consolas" w:cs="Consolas"/>
                <w:color w:val="000000"/>
                <w:szCs w:val="20"/>
                <w:highlight w:val="lightGray"/>
              </w:rPr>
            </w:pPr>
            <w:proofErr w:type="spellStart"/>
            <w:r>
              <w:rPr>
                <w:rFonts w:ascii="Consolas" w:hAnsi="Consolas" w:cs="Consolas"/>
                <w:color w:val="000000"/>
                <w:szCs w:val="20"/>
                <w:highlight w:val="lightGray"/>
              </w:rPr>
              <w:lastRenderedPageBreak/>
              <w:t>registrarEncuentro</w:t>
            </w:r>
            <w:proofErr w:type="spellEnd"/>
          </w:p>
        </w:tc>
        <w:tc>
          <w:tcPr>
            <w:tcW w:w="3870"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 xml:space="preserve">Que se guarde la información en la </w:t>
            </w:r>
            <w:proofErr w:type="spellStart"/>
            <w:r>
              <w:t>bd</w:t>
            </w:r>
            <w:proofErr w:type="spellEnd"/>
            <w:r>
              <w:t xml:space="preserve"> de </w:t>
            </w:r>
            <w:proofErr w:type="spellStart"/>
            <w:r>
              <w:t>openmrs</w:t>
            </w:r>
            <w:proofErr w:type="spellEnd"/>
          </w:p>
        </w:tc>
        <w:tc>
          <w:tcPr>
            <w:tcW w:w="3844"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Respuesta (</w:t>
            </w:r>
            <w:proofErr w:type="spellStart"/>
            <w:r>
              <w:t>json</w:t>
            </w:r>
            <w:proofErr w:type="spellEnd"/>
            <w:r>
              <w:t xml:space="preserve">) de parte de </w:t>
            </w:r>
            <w:proofErr w:type="spellStart"/>
            <w:r>
              <w:t>openmrs</w:t>
            </w:r>
            <w:proofErr w:type="spellEnd"/>
          </w:p>
        </w:tc>
      </w:tr>
      <w:tr w:rsidR="00B85C2D" w:rsidTr="00995CCF">
        <w:tc>
          <w:tcPr>
            <w:tcW w:w="1785"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rPr>
                <w:rFonts w:ascii="Consolas" w:hAnsi="Consolas" w:cs="Consolas"/>
                <w:color w:val="000000"/>
                <w:szCs w:val="20"/>
                <w:highlight w:val="lightGray"/>
              </w:rPr>
            </w:pPr>
            <w:proofErr w:type="spellStart"/>
            <w:r>
              <w:rPr>
                <w:rFonts w:ascii="Consolas" w:hAnsi="Consolas" w:cs="Consolas"/>
                <w:color w:val="000000"/>
                <w:szCs w:val="20"/>
                <w:highlight w:val="lightGray"/>
              </w:rPr>
              <w:t>registrarRce</w:t>
            </w:r>
            <w:proofErr w:type="spellEnd"/>
          </w:p>
        </w:tc>
        <w:tc>
          <w:tcPr>
            <w:tcW w:w="3870"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B85C2D">
            <w:pPr>
              <w:pStyle w:val="Contenidodelatabla"/>
              <w:snapToGrid w:val="0"/>
            </w:pPr>
            <w:r>
              <w:t xml:space="preserve">Que se guarde la información </w:t>
            </w:r>
            <w:r>
              <w:t xml:space="preserve">en la </w:t>
            </w:r>
            <w:proofErr w:type="spellStart"/>
            <w:r>
              <w:t>bd</w:t>
            </w:r>
            <w:proofErr w:type="spellEnd"/>
            <w:r>
              <w:t xml:space="preserve"> del sistema</w:t>
            </w:r>
          </w:p>
        </w:tc>
        <w:tc>
          <w:tcPr>
            <w:tcW w:w="3844"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Respuesta (</w:t>
            </w:r>
            <w:proofErr w:type="spellStart"/>
            <w:r>
              <w:t>json</w:t>
            </w:r>
            <w:proofErr w:type="spellEnd"/>
            <w:r>
              <w:t xml:space="preserve">) de parte de </w:t>
            </w:r>
            <w:proofErr w:type="spellStart"/>
            <w:r>
              <w:t>openmrs</w:t>
            </w:r>
            <w:proofErr w:type="spellEnd"/>
          </w:p>
        </w:tc>
      </w:tr>
      <w:tr w:rsidR="00B85C2D" w:rsidTr="00995CCF">
        <w:tc>
          <w:tcPr>
            <w:tcW w:w="1785"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rPr>
                <w:rFonts w:ascii="Consolas" w:hAnsi="Consolas" w:cs="Consolas"/>
                <w:color w:val="000000"/>
                <w:szCs w:val="20"/>
                <w:highlight w:val="lightGray"/>
              </w:rPr>
            </w:pPr>
            <w:proofErr w:type="spellStart"/>
            <w:r>
              <w:rPr>
                <w:rFonts w:ascii="Consolas" w:hAnsi="Consolas" w:cs="Consolas"/>
                <w:color w:val="000000"/>
                <w:szCs w:val="20"/>
                <w:highlight w:val="lightGray"/>
              </w:rPr>
              <w:t>registrarConcepto</w:t>
            </w:r>
            <w:proofErr w:type="spellEnd"/>
          </w:p>
        </w:tc>
        <w:tc>
          <w:tcPr>
            <w:tcW w:w="3870"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 xml:space="preserve">Que se guarde la información en la </w:t>
            </w:r>
            <w:proofErr w:type="spellStart"/>
            <w:r>
              <w:t>bd</w:t>
            </w:r>
            <w:proofErr w:type="spellEnd"/>
            <w:r>
              <w:t xml:space="preserve"> de </w:t>
            </w:r>
            <w:proofErr w:type="spellStart"/>
            <w:r>
              <w:t>openmrs</w:t>
            </w:r>
            <w:proofErr w:type="spellEnd"/>
          </w:p>
        </w:tc>
        <w:tc>
          <w:tcPr>
            <w:tcW w:w="3844"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Respuesta (</w:t>
            </w:r>
            <w:proofErr w:type="spellStart"/>
            <w:r>
              <w:t>json</w:t>
            </w:r>
            <w:proofErr w:type="spellEnd"/>
            <w:r>
              <w:t xml:space="preserve">) de parte de </w:t>
            </w:r>
            <w:proofErr w:type="spellStart"/>
            <w:r>
              <w:t>openmrs</w:t>
            </w:r>
            <w:proofErr w:type="spellEnd"/>
          </w:p>
        </w:tc>
      </w:tr>
      <w:tr w:rsidR="00B85C2D" w:rsidTr="00995CCF">
        <w:tc>
          <w:tcPr>
            <w:tcW w:w="1785"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rPr>
                <w:rFonts w:ascii="Consolas" w:hAnsi="Consolas" w:cs="Consolas"/>
                <w:color w:val="000000"/>
                <w:szCs w:val="20"/>
                <w:highlight w:val="lightGray"/>
              </w:rPr>
            </w:pPr>
            <w:proofErr w:type="spellStart"/>
            <w:r>
              <w:rPr>
                <w:rFonts w:ascii="Consolas" w:hAnsi="Consolas" w:cs="Consolas"/>
                <w:color w:val="000000"/>
                <w:szCs w:val="20"/>
                <w:highlight w:val="lightGray"/>
              </w:rPr>
              <w:t>registrarObservacion</w:t>
            </w:r>
            <w:proofErr w:type="spellEnd"/>
          </w:p>
        </w:tc>
        <w:tc>
          <w:tcPr>
            <w:tcW w:w="3870"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 xml:space="preserve">Que se guarde la información en la </w:t>
            </w:r>
            <w:proofErr w:type="spellStart"/>
            <w:r>
              <w:t>bd</w:t>
            </w:r>
            <w:proofErr w:type="spellEnd"/>
            <w:r>
              <w:t xml:space="preserve"> de </w:t>
            </w:r>
            <w:proofErr w:type="spellStart"/>
            <w:r>
              <w:t>openmrs</w:t>
            </w:r>
            <w:proofErr w:type="spellEnd"/>
          </w:p>
        </w:tc>
        <w:tc>
          <w:tcPr>
            <w:tcW w:w="3844" w:type="dxa"/>
            <w:tcBorders>
              <w:top w:val="single" w:sz="4" w:space="0" w:color="auto"/>
              <w:left w:val="single" w:sz="4" w:space="0" w:color="auto"/>
              <w:bottom w:val="single" w:sz="4" w:space="0" w:color="auto"/>
              <w:right w:val="single" w:sz="4" w:space="0" w:color="auto"/>
            </w:tcBorders>
            <w:shd w:val="clear" w:color="auto" w:fill="auto"/>
          </w:tcPr>
          <w:p w:rsidR="00B85C2D" w:rsidRDefault="00B85C2D" w:rsidP="00995CCF">
            <w:pPr>
              <w:pStyle w:val="Contenidodelatabla"/>
              <w:snapToGrid w:val="0"/>
            </w:pPr>
            <w:r>
              <w:t>Respuesta (</w:t>
            </w:r>
            <w:proofErr w:type="spellStart"/>
            <w:r>
              <w:t>json</w:t>
            </w:r>
            <w:proofErr w:type="spellEnd"/>
            <w:r>
              <w:t xml:space="preserve">) de parte de </w:t>
            </w:r>
            <w:proofErr w:type="spellStart"/>
            <w:r>
              <w:t>openmrs</w:t>
            </w:r>
            <w:proofErr w:type="spellEnd"/>
          </w:p>
        </w:tc>
      </w:tr>
    </w:tbl>
    <w:p w:rsidR="00995CCF" w:rsidRDefault="00995CCF" w:rsidP="00995CCF">
      <w:pPr>
        <w:autoSpaceDE w:val="0"/>
      </w:pPr>
    </w:p>
    <w:p w:rsidR="00995CCF" w:rsidRDefault="00995CCF" w:rsidP="00995CCF">
      <w:pPr>
        <w:rPr>
          <w:b/>
        </w:rPr>
      </w:pPr>
    </w:p>
    <w:p w:rsidR="00995CCF" w:rsidRDefault="00995CCF"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p>
    <w:p w:rsidR="00234982" w:rsidRDefault="00234982" w:rsidP="00995CCF">
      <w:pPr>
        <w:ind w:left="284" w:hanging="284"/>
      </w:pPr>
      <w:bookmarkStart w:id="13" w:name="_GoBack"/>
      <w:bookmarkEnd w:id="13"/>
    </w:p>
    <w:p w:rsidR="00995CCF" w:rsidRDefault="00995CCF" w:rsidP="00995CCF"/>
    <w:p w:rsidR="00995CCF" w:rsidRDefault="00995CCF" w:rsidP="00995CCF">
      <w:pPr>
        <w:pStyle w:val="Ttulo1"/>
        <w:autoSpaceDE w:val="0"/>
        <w:rPr>
          <w:sz w:val="22"/>
          <w:szCs w:val="22"/>
        </w:rPr>
      </w:pPr>
      <w:bookmarkStart w:id="14" w:name="__RefHeading__41_13039216311"/>
      <w:bookmarkStart w:id="15" w:name="_Toc419217438"/>
      <w:bookmarkEnd w:id="14"/>
      <w:r>
        <w:rPr>
          <w:sz w:val="22"/>
          <w:szCs w:val="22"/>
        </w:rPr>
        <w:lastRenderedPageBreak/>
        <w:t>Conclusión</w:t>
      </w:r>
      <w:bookmarkEnd w:id="15"/>
    </w:p>
    <w:p w:rsidR="00995CCF" w:rsidRDefault="00995CCF" w:rsidP="00995CCF">
      <w:pPr>
        <w:autoSpaceDE w:val="0"/>
      </w:pPr>
      <w:r>
        <w:t>El sistema a desarrollar correspondiente a la reserva de horas medicas posee una complejidad relativamente media, y con una fácil complejidad debido a la falta de cálculos matemáticos.</w:t>
      </w:r>
    </w:p>
    <w:p w:rsidR="00995CCF" w:rsidRDefault="00995CCF" w:rsidP="00995CCF">
      <w:pPr>
        <w:autoSpaceDE w:val="0"/>
      </w:pPr>
    </w:p>
    <w:p w:rsidR="00995CCF" w:rsidRDefault="00995CCF" w:rsidP="00995CCF">
      <w:pPr>
        <w:autoSpaceDE w:val="0"/>
      </w:pPr>
      <w:r>
        <w:t>En cuanto a los requerimientos presentados poseen una complejidad media debido a que no existen relaciones de muchos a muchos en el diagrama de entidad relación, relación que posee una alta dificultad a la hora de implementar dicha relación en el algoritmo correspondiente, junto a ello, está el hecho de que el sistema solo permitirá buscar (médicos, pacientes) almacenar (horas medicas) y crear (reportes).</w:t>
      </w:r>
    </w:p>
    <w:p w:rsidR="00995CCF" w:rsidRDefault="00995CCF" w:rsidP="00995CCF">
      <w:pPr>
        <w:autoSpaceDE w:val="0"/>
      </w:pPr>
    </w:p>
    <w:p w:rsidR="00995CCF" w:rsidRDefault="00995CCF" w:rsidP="00995CCF">
      <w:pPr>
        <w:autoSpaceDE w:val="0"/>
      </w:pPr>
      <w:r>
        <w:t>Con respecto a las restricciones de la solución, hay que mencionar que los datos de los médicos, pacientes, horas médicas, deben estar cargados en el sistemas evitando la creación de cuentas de usuarios, especialmente para los pacientes. Junto a lo anterior el sistema debe ser funcional las 24 horas del día durante los 7 días de la semana</w:t>
      </w:r>
    </w:p>
    <w:p w:rsidR="00995CCF" w:rsidRDefault="00995CCF" w:rsidP="00995CCF">
      <w:pPr>
        <w:autoSpaceDE w:val="0"/>
      </w:pPr>
    </w:p>
    <w:p w:rsidR="00995CCF" w:rsidRDefault="00995CCF" w:rsidP="00995CCF">
      <w:pPr>
        <w:autoSpaceDE w:val="0"/>
      </w:pPr>
      <w:r>
        <w:t xml:space="preserve">Debido a la gran cantidad de usuarios que se estima que utilizaran el sistema se deberá contar con servidores que soporten una gran cantidad de usuarios especialmente en los meses de invierno. </w:t>
      </w:r>
    </w:p>
    <w:p w:rsidR="00995CCF" w:rsidRDefault="00995CCF" w:rsidP="00995CCF">
      <w:pPr>
        <w:autoSpaceDE w:val="0"/>
      </w:pPr>
    </w:p>
    <w:p w:rsidR="00995CCF" w:rsidRDefault="00995CCF" w:rsidP="00995CCF">
      <w:pPr>
        <w:autoSpaceDE w:val="0"/>
      </w:pPr>
    </w:p>
    <w:p w:rsidR="00995CCF" w:rsidRDefault="00995CCF" w:rsidP="00995CCF">
      <w:pPr>
        <w:autoSpaceDE w:val="0"/>
      </w:pPr>
    </w:p>
    <w:p w:rsidR="00995CCF" w:rsidRDefault="00995CCF" w:rsidP="0001716E">
      <w:pPr>
        <w:jc w:val="center"/>
        <w:rPr>
          <w:rFonts w:ascii="Arial" w:hAnsi="Arial" w:cs="Arial"/>
          <w:b/>
          <w:sz w:val="24"/>
          <w:szCs w:val="24"/>
        </w:rPr>
      </w:pPr>
    </w:p>
    <w:sectPr w:rsidR="00995C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OpenSymbol">
    <w:altName w:val="Arial Unicode MS"/>
    <w:charset w:val="00"/>
    <w:family w:val="auto"/>
    <w:pitch w:val="variable"/>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variable"/>
  </w:font>
  <w:font w:name="DejaVu Sans">
    <w:altName w:val="Arial"/>
    <w:charset w:val="00"/>
    <w:family w:val="swiss"/>
    <w:pitch w:val="variable"/>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bullet"/>
      <w:lvlText w:val=""/>
      <w:lvlJc w:val="left"/>
      <w:pPr>
        <w:tabs>
          <w:tab w:val="num" w:pos="0"/>
        </w:tabs>
        <w:ind w:left="720" w:hanging="360"/>
      </w:pPr>
      <w:rPr>
        <w:rFonts w:ascii="Symbol" w:hAnsi="Symbol" w:cs="Times New Roman"/>
        <w:sz w:val="22"/>
        <w:szCs w:val="22"/>
        <w:lang w:val="es-CL"/>
      </w:rPr>
    </w:lvl>
    <w:lvl w:ilvl="1">
      <w:start w:val="1"/>
      <w:numFmt w:val="bullet"/>
      <w:lvlText w:val="o"/>
      <w:lvlJc w:val="left"/>
      <w:pPr>
        <w:tabs>
          <w:tab w:val="num" w:pos="0"/>
        </w:tabs>
        <w:ind w:left="1440" w:hanging="360"/>
      </w:pPr>
      <w:rPr>
        <w:rFonts w:ascii="Courier New" w:hAnsi="Courier New" w:cs="Wingdings 2"/>
      </w:rPr>
    </w:lvl>
    <w:lvl w:ilvl="2">
      <w:start w:val="1"/>
      <w:numFmt w:val="bullet"/>
      <w:lvlText w:val=""/>
      <w:lvlJc w:val="left"/>
      <w:pPr>
        <w:tabs>
          <w:tab w:val="num" w:pos="0"/>
        </w:tabs>
        <w:ind w:left="2160" w:hanging="360"/>
      </w:pPr>
      <w:rPr>
        <w:rFonts w:ascii="Wingdings" w:hAnsi="Wingdings" w:cs="StarSymbol"/>
        <w:sz w:val="18"/>
        <w:szCs w:val="18"/>
      </w:rPr>
    </w:lvl>
    <w:lvl w:ilvl="3">
      <w:start w:val="1"/>
      <w:numFmt w:val="bullet"/>
      <w:lvlText w:val=""/>
      <w:lvlJc w:val="left"/>
      <w:pPr>
        <w:tabs>
          <w:tab w:val="num" w:pos="0"/>
        </w:tabs>
        <w:ind w:left="2880" w:hanging="360"/>
      </w:pPr>
      <w:rPr>
        <w:rFonts w:ascii="Symbol" w:hAnsi="Symbol" w:cs="Times New Roman"/>
        <w:sz w:val="22"/>
        <w:szCs w:val="22"/>
        <w:lang w:val="es-CL"/>
      </w:rPr>
    </w:lvl>
    <w:lvl w:ilvl="4">
      <w:start w:val="1"/>
      <w:numFmt w:val="bullet"/>
      <w:lvlText w:val="o"/>
      <w:lvlJc w:val="left"/>
      <w:pPr>
        <w:tabs>
          <w:tab w:val="num" w:pos="0"/>
        </w:tabs>
        <w:ind w:left="3600" w:hanging="360"/>
      </w:pPr>
      <w:rPr>
        <w:rFonts w:ascii="Courier New" w:hAnsi="Courier New" w:cs="Wingdings 2"/>
      </w:rPr>
    </w:lvl>
    <w:lvl w:ilvl="5">
      <w:start w:val="1"/>
      <w:numFmt w:val="bullet"/>
      <w:lvlText w:val=""/>
      <w:lvlJc w:val="left"/>
      <w:pPr>
        <w:tabs>
          <w:tab w:val="num" w:pos="0"/>
        </w:tabs>
        <w:ind w:left="4320" w:hanging="360"/>
      </w:pPr>
      <w:rPr>
        <w:rFonts w:ascii="Wingdings" w:hAnsi="Wingdings" w:cs="StarSymbol"/>
        <w:sz w:val="18"/>
        <w:szCs w:val="18"/>
      </w:rPr>
    </w:lvl>
    <w:lvl w:ilvl="6">
      <w:start w:val="1"/>
      <w:numFmt w:val="bullet"/>
      <w:lvlText w:val=""/>
      <w:lvlJc w:val="left"/>
      <w:pPr>
        <w:tabs>
          <w:tab w:val="num" w:pos="0"/>
        </w:tabs>
        <w:ind w:left="5040" w:hanging="360"/>
      </w:pPr>
      <w:rPr>
        <w:rFonts w:ascii="Symbol" w:hAnsi="Symbol" w:cs="Times New Roman"/>
        <w:sz w:val="22"/>
        <w:szCs w:val="22"/>
        <w:lang w:val="es-CL"/>
      </w:rPr>
    </w:lvl>
    <w:lvl w:ilvl="7">
      <w:start w:val="1"/>
      <w:numFmt w:val="bullet"/>
      <w:lvlText w:val="o"/>
      <w:lvlJc w:val="left"/>
      <w:pPr>
        <w:tabs>
          <w:tab w:val="num" w:pos="0"/>
        </w:tabs>
        <w:ind w:left="5760" w:hanging="360"/>
      </w:pPr>
      <w:rPr>
        <w:rFonts w:ascii="Courier New" w:hAnsi="Courier New" w:cs="Wingdings 2"/>
      </w:rPr>
    </w:lvl>
    <w:lvl w:ilvl="8">
      <w:start w:val="1"/>
      <w:numFmt w:val="bullet"/>
      <w:lvlText w:val=""/>
      <w:lvlJc w:val="left"/>
      <w:pPr>
        <w:tabs>
          <w:tab w:val="num" w:pos="0"/>
        </w:tabs>
        <w:ind w:left="6480" w:hanging="360"/>
      </w:pPr>
      <w:rPr>
        <w:rFonts w:ascii="Wingdings" w:hAnsi="Wingdings" w:cs="StarSymbol"/>
        <w:sz w:val="18"/>
        <w:szCs w:val="18"/>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cs="Times New Roman"/>
        <w:sz w:val="22"/>
        <w:szCs w:val="22"/>
        <w:lang w:val="es-C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sz w:val="22"/>
        <w:szCs w:val="22"/>
        <w:lang w:val="es-C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sz w:val="22"/>
        <w:szCs w:val="22"/>
        <w:lang w:val="es-C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nsid w:val="00000008"/>
    <w:multiLevelType w:val="multilevel"/>
    <w:tmpl w:val="00000008"/>
    <w:name w:val="WW8Num8"/>
    <w:lvl w:ilvl="0">
      <w:start w:val="1"/>
      <w:numFmt w:val="bullet"/>
      <w:lvlText w:val=""/>
      <w:lvlJc w:val="left"/>
      <w:pPr>
        <w:tabs>
          <w:tab w:val="num" w:pos="1440"/>
        </w:tabs>
        <w:ind w:left="1440" w:hanging="360"/>
      </w:pPr>
      <w:rPr>
        <w:rFonts w:ascii="Symbol" w:hAnsi="Symbol" w:cs="Wingdings"/>
        <w:sz w:val="22"/>
        <w:szCs w:val="22"/>
        <w:lang w:val="es-C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Wingdings"/>
        <w:sz w:val="22"/>
        <w:szCs w:val="22"/>
        <w:lang w:val="es-C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Wingdings"/>
        <w:sz w:val="22"/>
        <w:szCs w:val="22"/>
        <w:lang w:val="es-C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3">
    <w:nsid w:val="00000009"/>
    <w:multiLevelType w:val="multilevel"/>
    <w:tmpl w:val="00000009"/>
    <w:name w:val="WW8Num9"/>
    <w:lvl w:ilvl="0">
      <w:start w:val="1"/>
      <w:numFmt w:val="bullet"/>
      <w:lvlText w:val=""/>
      <w:lvlJc w:val="left"/>
      <w:pPr>
        <w:tabs>
          <w:tab w:val="num" w:pos="1004"/>
        </w:tabs>
        <w:ind w:left="1004" w:hanging="360"/>
      </w:pPr>
      <w:rPr>
        <w:rFonts w:ascii="Symbol" w:hAnsi="Symbol" w:cs="Times New Roman"/>
        <w:sz w:val="20"/>
        <w:szCs w:val="20"/>
      </w:rPr>
    </w:lvl>
    <w:lvl w:ilvl="1">
      <w:start w:val="1"/>
      <w:numFmt w:val="bullet"/>
      <w:lvlText w:val="◦"/>
      <w:lvlJc w:val="left"/>
      <w:pPr>
        <w:tabs>
          <w:tab w:val="num" w:pos="1364"/>
        </w:tabs>
        <w:ind w:left="1364" w:hanging="360"/>
      </w:pPr>
      <w:rPr>
        <w:rFonts w:ascii="OpenSymbol" w:hAnsi="OpenSymbol" w:cs="Courier New"/>
      </w:rPr>
    </w:lvl>
    <w:lvl w:ilvl="2">
      <w:start w:val="1"/>
      <w:numFmt w:val="bullet"/>
      <w:lvlText w:val="▪"/>
      <w:lvlJc w:val="left"/>
      <w:pPr>
        <w:tabs>
          <w:tab w:val="num" w:pos="1724"/>
        </w:tabs>
        <w:ind w:left="1724" w:hanging="360"/>
      </w:pPr>
      <w:rPr>
        <w:rFonts w:ascii="OpenSymbol" w:hAnsi="OpenSymbol" w:cs="Courier New"/>
      </w:rPr>
    </w:lvl>
    <w:lvl w:ilvl="3">
      <w:start w:val="1"/>
      <w:numFmt w:val="bullet"/>
      <w:lvlText w:val=""/>
      <w:lvlJc w:val="left"/>
      <w:pPr>
        <w:tabs>
          <w:tab w:val="num" w:pos="2084"/>
        </w:tabs>
        <w:ind w:left="2084" w:hanging="360"/>
      </w:pPr>
      <w:rPr>
        <w:rFonts w:ascii="Symbol" w:hAnsi="Symbol" w:cs="Times New Roman"/>
        <w:sz w:val="20"/>
        <w:szCs w:val="20"/>
      </w:rPr>
    </w:lvl>
    <w:lvl w:ilvl="4">
      <w:start w:val="1"/>
      <w:numFmt w:val="bullet"/>
      <w:lvlText w:val="◦"/>
      <w:lvlJc w:val="left"/>
      <w:pPr>
        <w:tabs>
          <w:tab w:val="num" w:pos="2444"/>
        </w:tabs>
        <w:ind w:left="2444" w:hanging="360"/>
      </w:pPr>
      <w:rPr>
        <w:rFonts w:ascii="OpenSymbol" w:hAnsi="OpenSymbol" w:cs="Courier New"/>
      </w:rPr>
    </w:lvl>
    <w:lvl w:ilvl="5">
      <w:start w:val="1"/>
      <w:numFmt w:val="bullet"/>
      <w:lvlText w:val="▪"/>
      <w:lvlJc w:val="left"/>
      <w:pPr>
        <w:tabs>
          <w:tab w:val="num" w:pos="2804"/>
        </w:tabs>
        <w:ind w:left="2804" w:hanging="360"/>
      </w:pPr>
      <w:rPr>
        <w:rFonts w:ascii="OpenSymbol" w:hAnsi="OpenSymbol" w:cs="Courier New"/>
      </w:rPr>
    </w:lvl>
    <w:lvl w:ilvl="6">
      <w:start w:val="1"/>
      <w:numFmt w:val="bullet"/>
      <w:lvlText w:val=""/>
      <w:lvlJc w:val="left"/>
      <w:pPr>
        <w:tabs>
          <w:tab w:val="num" w:pos="3164"/>
        </w:tabs>
        <w:ind w:left="3164" w:hanging="360"/>
      </w:pPr>
      <w:rPr>
        <w:rFonts w:ascii="Symbol" w:hAnsi="Symbol" w:cs="Times New Roman"/>
        <w:sz w:val="20"/>
        <w:szCs w:val="20"/>
      </w:rPr>
    </w:lvl>
    <w:lvl w:ilvl="7">
      <w:start w:val="1"/>
      <w:numFmt w:val="bullet"/>
      <w:lvlText w:val="◦"/>
      <w:lvlJc w:val="left"/>
      <w:pPr>
        <w:tabs>
          <w:tab w:val="num" w:pos="3524"/>
        </w:tabs>
        <w:ind w:left="3524" w:hanging="360"/>
      </w:pPr>
      <w:rPr>
        <w:rFonts w:ascii="OpenSymbol" w:hAnsi="OpenSymbol" w:cs="Courier New"/>
      </w:rPr>
    </w:lvl>
    <w:lvl w:ilvl="8">
      <w:start w:val="1"/>
      <w:numFmt w:val="bullet"/>
      <w:lvlText w:val="▪"/>
      <w:lvlJc w:val="left"/>
      <w:pPr>
        <w:tabs>
          <w:tab w:val="num" w:pos="3884"/>
        </w:tabs>
        <w:ind w:left="3884" w:hanging="360"/>
      </w:pPr>
      <w:rPr>
        <w:rFonts w:ascii="OpenSymbol" w:hAnsi="OpenSymbol" w:cs="Courier New"/>
      </w:rPr>
    </w:lvl>
  </w:abstractNum>
  <w:abstractNum w:abstractNumId="4">
    <w:nsid w:val="0000000A"/>
    <w:multiLevelType w:val="multilevel"/>
    <w:tmpl w:val="0000000A"/>
    <w:name w:val="WW8Num10"/>
    <w:lvl w:ilvl="0">
      <w:start w:val="1"/>
      <w:numFmt w:val="bullet"/>
      <w:lvlText w:val=""/>
      <w:lvlJc w:val="left"/>
      <w:pPr>
        <w:tabs>
          <w:tab w:val="num" w:pos="720"/>
        </w:tabs>
        <w:ind w:left="720" w:hanging="360"/>
      </w:pPr>
      <w:rPr>
        <w:rFonts w:ascii="Symbol" w:hAnsi="Symbol" w:cs="Times New Roman"/>
        <w:sz w:val="22"/>
        <w:szCs w:val="22"/>
        <w:lang w:val="es-C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sz w:val="22"/>
        <w:szCs w:val="22"/>
        <w:lang w:val="es-C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sz w:val="22"/>
        <w:szCs w:val="22"/>
        <w:lang w:val="es-C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5">
    <w:nsid w:val="0000000B"/>
    <w:multiLevelType w:val="multilevel"/>
    <w:tmpl w:val="0000000B"/>
    <w:name w:val="WW8Num11"/>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OpenSymbol" w:hAnsi="OpenSymbol" w:cs="Symbol"/>
      </w:rPr>
    </w:lvl>
    <w:lvl w:ilvl="2">
      <w:start w:val="1"/>
      <w:numFmt w:val="bullet"/>
      <w:lvlText w:val="▪"/>
      <w:lvlJc w:val="left"/>
      <w:pPr>
        <w:tabs>
          <w:tab w:val="num" w:pos="1440"/>
        </w:tabs>
        <w:ind w:left="1440" w:hanging="360"/>
      </w:pPr>
      <w:rPr>
        <w:rFonts w:ascii="OpenSymbol" w:hAnsi="OpenSymbol" w:cs="Symbol"/>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Symbol"/>
      </w:rPr>
    </w:lvl>
    <w:lvl w:ilvl="5">
      <w:start w:val="1"/>
      <w:numFmt w:val="bullet"/>
      <w:lvlText w:val="▪"/>
      <w:lvlJc w:val="left"/>
      <w:pPr>
        <w:tabs>
          <w:tab w:val="num" w:pos="2520"/>
        </w:tabs>
        <w:ind w:left="2520" w:hanging="360"/>
      </w:pPr>
      <w:rPr>
        <w:rFonts w:ascii="OpenSymbol" w:hAnsi="OpenSymbol" w:cs="Symbol"/>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Symbol"/>
      </w:rPr>
    </w:lvl>
    <w:lvl w:ilvl="8">
      <w:start w:val="1"/>
      <w:numFmt w:val="bullet"/>
      <w:lvlText w:val="▪"/>
      <w:lvlJc w:val="left"/>
      <w:pPr>
        <w:tabs>
          <w:tab w:val="num" w:pos="3600"/>
        </w:tabs>
        <w:ind w:left="3600" w:hanging="360"/>
      </w:pPr>
      <w:rPr>
        <w:rFonts w:ascii="OpenSymbol" w:hAnsi="OpenSymbol" w:cs="Symbol"/>
      </w:rPr>
    </w:lvl>
  </w:abstractNum>
  <w:abstractNum w:abstractNumId="6">
    <w:nsid w:val="4D487814"/>
    <w:multiLevelType w:val="hybridMultilevel"/>
    <w:tmpl w:val="D09C80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442371C"/>
    <w:multiLevelType w:val="hybridMultilevel"/>
    <w:tmpl w:val="CA6C43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643C270F"/>
    <w:multiLevelType w:val="hybridMultilevel"/>
    <w:tmpl w:val="5A96B2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78D55FE9"/>
    <w:multiLevelType w:val="hybridMultilevel"/>
    <w:tmpl w:val="83A002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0"/>
  </w:num>
  <w:num w:numId="5">
    <w:abstractNumId w:val="1"/>
  </w:num>
  <w:num w:numId="6">
    <w:abstractNumId w:val="2"/>
  </w:num>
  <w:num w:numId="7">
    <w:abstractNumId w:val="3"/>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6E"/>
    <w:rsid w:val="0001716E"/>
    <w:rsid w:val="00096321"/>
    <w:rsid w:val="001313AB"/>
    <w:rsid w:val="00183818"/>
    <w:rsid w:val="001E3401"/>
    <w:rsid w:val="00234982"/>
    <w:rsid w:val="00317EE2"/>
    <w:rsid w:val="003A4F4C"/>
    <w:rsid w:val="004A03D6"/>
    <w:rsid w:val="00715F7A"/>
    <w:rsid w:val="0086320D"/>
    <w:rsid w:val="008D284D"/>
    <w:rsid w:val="008E00D9"/>
    <w:rsid w:val="00903D7D"/>
    <w:rsid w:val="00995CCF"/>
    <w:rsid w:val="009A73B8"/>
    <w:rsid w:val="009F6862"/>
    <w:rsid w:val="00A307FA"/>
    <w:rsid w:val="00A96B43"/>
    <w:rsid w:val="00B85C2D"/>
    <w:rsid w:val="00BD7C87"/>
    <w:rsid w:val="00C32C6A"/>
    <w:rsid w:val="00D553F1"/>
    <w:rsid w:val="00DD7707"/>
    <w:rsid w:val="00E61BEE"/>
    <w:rsid w:val="00E73B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16E"/>
  </w:style>
  <w:style w:type="paragraph" w:styleId="Ttulo1">
    <w:name w:val="heading 1"/>
    <w:basedOn w:val="Normal"/>
    <w:next w:val="Normal"/>
    <w:link w:val="Ttulo1Car"/>
    <w:uiPriority w:val="9"/>
    <w:qFormat/>
    <w:rsid w:val="000171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1"/>
    <w:next w:val="Normal"/>
    <w:link w:val="Ttulo2Car"/>
    <w:qFormat/>
    <w:rsid w:val="0001716E"/>
    <w:pPr>
      <w:keepLines w:val="0"/>
      <w:numPr>
        <w:ilvl w:val="1"/>
      </w:numPr>
      <w:tabs>
        <w:tab w:val="num" w:pos="360"/>
      </w:tabs>
      <w:suppressAutoHyphens/>
      <w:spacing w:before="0" w:after="200" w:line="240" w:lineRule="auto"/>
      <w:outlineLvl w:val="1"/>
    </w:pPr>
    <w:rPr>
      <w:rFonts w:ascii="Trebuchet MS" w:eastAsia="Times New Roman" w:hAnsi="Trebuchet MS" w:cs="Arial"/>
      <w:bCs w:val="0"/>
      <w:color w:val="808080"/>
      <w:kern w:val="1"/>
      <w:sz w:val="24"/>
      <w:szCs w:val="24"/>
      <w:lang w:val="es-NI"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171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16E"/>
    <w:rPr>
      <w:rFonts w:ascii="Tahoma" w:hAnsi="Tahoma" w:cs="Tahoma"/>
      <w:sz w:val="16"/>
      <w:szCs w:val="16"/>
    </w:rPr>
  </w:style>
  <w:style w:type="character" w:customStyle="1" w:styleId="Ttulo1Car">
    <w:name w:val="Título 1 Car"/>
    <w:basedOn w:val="Fuentedeprrafopredeter"/>
    <w:link w:val="Ttulo1"/>
    <w:uiPriority w:val="9"/>
    <w:rsid w:val="0001716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1716E"/>
    <w:rPr>
      <w:rFonts w:ascii="Trebuchet MS" w:eastAsia="Times New Roman" w:hAnsi="Trebuchet MS" w:cs="Arial"/>
      <w:b/>
      <w:color w:val="808080"/>
      <w:kern w:val="1"/>
      <w:sz w:val="24"/>
      <w:szCs w:val="24"/>
      <w:lang w:val="es-NI" w:eastAsia="ar-SA"/>
    </w:rPr>
  </w:style>
  <w:style w:type="paragraph" w:styleId="Prrafodelista">
    <w:name w:val="List Paragraph"/>
    <w:basedOn w:val="Normal"/>
    <w:qFormat/>
    <w:rsid w:val="0001716E"/>
    <w:pPr>
      <w:suppressAutoHyphens/>
      <w:spacing w:after="0" w:line="240" w:lineRule="auto"/>
      <w:ind w:left="720"/>
      <w:jc w:val="both"/>
    </w:pPr>
    <w:rPr>
      <w:rFonts w:ascii="Trebuchet MS" w:eastAsia="Times New Roman" w:hAnsi="Trebuchet MS" w:cs="Trebuchet MS"/>
      <w:sz w:val="20"/>
      <w:szCs w:val="24"/>
      <w:lang w:val="es-ES" w:eastAsia="ar-SA"/>
    </w:rPr>
  </w:style>
  <w:style w:type="paragraph" w:customStyle="1" w:styleId="Standard">
    <w:name w:val="Standard"/>
    <w:rsid w:val="00995CCF"/>
    <w:pPr>
      <w:suppressAutoHyphens/>
      <w:spacing w:after="0" w:line="240" w:lineRule="auto"/>
      <w:jc w:val="both"/>
      <w:textAlignment w:val="baseline"/>
    </w:pPr>
    <w:rPr>
      <w:rFonts w:ascii="Trebuchet MS" w:eastAsia="Times New Roman" w:hAnsi="Trebuchet MS" w:cs="Trebuchet MS"/>
      <w:kern w:val="1"/>
      <w:sz w:val="20"/>
      <w:szCs w:val="24"/>
      <w:lang w:val="es-ES" w:eastAsia="ar-SA"/>
    </w:rPr>
  </w:style>
  <w:style w:type="paragraph" w:styleId="Subttulo">
    <w:name w:val="Subtitle"/>
    <w:basedOn w:val="Normal"/>
    <w:next w:val="Textoindependiente"/>
    <w:link w:val="SubttuloCar"/>
    <w:qFormat/>
    <w:rsid w:val="00995CCF"/>
    <w:pPr>
      <w:keepNext/>
      <w:suppressAutoHyphens/>
      <w:spacing w:before="240" w:after="120" w:line="240" w:lineRule="auto"/>
      <w:jc w:val="center"/>
    </w:pPr>
    <w:rPr>
      <w:rFonts w:ascii="Nimbus Sans L" w:eastAsia="DejaVu Sans" w:hAnsi="Nimbus Sans L" w:cs="DejaVu Sans"/>
      <w:i/>
      <w:iCs/>
      <w:sz w:val="28"/>
      <w:szCs w:val="28"/>
      <w:lang w:val="es-ES" w:eastAsia="ar-SA"/>
    </w:rPr>
  </w:style>
  <w:style w:type="character" w:customStyle="1" w:styleId="SubttuloCar">
    <w:name w:val="Subtítulo Car"/>
    <w:basedOn w:val="Fuentedeprrafopredeter"/>
    <w:link w:val="Subttulo"/>
    <w:rsid w:val="00995CCF"/>
    <w:rPr>
      <w:rFonts w:ascii="Nimbus Sans L" w:eastAsia="DejaVu Sans" w:hAnsi="Nimbus Sans L" w:cs="DejaVu Sans"/>
      <w:i/>
      <w:iCs/>
      <w:sz w:val="28"/>
      <w:szCs w:val="28"/>
      <w:lang w:val="es-ES" w:eastAsia="ar-SA"/>
    </w:rPr>
  </w:style>
  <w:style w:type="paragraph" w:styleId="Textoindependiente">
    <w:name w:val="Body Text"/>
    <w:basedOn w:val="Normal"/>
    <w:link w:val="TextoindependienteCar"/>
    <w:uiPriority w:val="99"/>
    <w:semiHidden/>
    <w:unhideWhenUsed/>
    <w:rsid w:val="00995CCF"/>
    <w:pPr>
      <w:spacing w:after="120"/>
    </w:pPr>
  </w:style>
  <w:style w:type="character" w:customStyle="1" w:styleId="TextoindependienteCar">
    <w:name w:val="Texto independiente Car"/>
    <w:basedOn w:val="Fuentedeprrafopredeter"/>
    <w:link w:val="Textoindependiente"/>
    <w:uiPriority w:val="99"/>
    <w:semiHidden/>
    <w:rsid w:val="00995CCF"/>
  </w:style>
  <w:style w:type="paragraph" w:customStyle="1" w:styleId="TableContents">
    <w:name w:val="Table Contents"/>
    <w:basedOn w:val="Normal"/>
    <w:rsid w:val="00995CCF"/>
    <w:pPr>
      <w:suppressLineNumbers/>
      <w:suppressAutoHyphens/>
      <w:spacing w:after="0" w:line="240" w:lineRule="auto"/>
      <w:jc w:val="both"/>
    </w:pPr>
    <w:rPr>
      <w:rFonts w:ascii="Trebuchet MS" w:eastAsia="Times New Roman" w:hAnsi="Trebuchet MS" w:cs="Trebuchet MS"/>
      <w:sz w:val="20"/>
      <w:szCs w:val="24"/>
      <w:lang w:val="es-ES" w:eastAsia="ar-SA"/>
    </w:rPr>
  </w:style>
  <w:style w:type="paragraph" w:customStyle="1" w:styleId="Contenidodelatabla">
    <w:name w:val="Contenido de la tabla"/>
    <w:basedOn w:val="Normal"/>
    <w:rsid w:val="00995CCF"/>
    <w:pPr>
      <w:suppressLineNumbers/>
      <w:suppressAutoHyphens/>
      <w:spacing w:after="0" w:line="240" w:lineRule="auto"/>
      <w:jc w:val="both"/>
    </w:pPr>
    <w:rPr>
      <w:rFonts w:ascii="Trebuchet MS" w:eastAsia="Times New Roman" w:hAnsi="Trebuchet MS" w:cs="Trebuchet MS"/>
      <w:sz w:val="20"/>
      <w:szCs w:val="24"/>
      <w:lang w:val="es-E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16E"/>
  </w:style>
  <w:style w:type="paragraph" w:styleId="Ttulo1">
    <w:name w:val="heading 1"/>
    <w:basedOn w:val="Normal"/>
    <w:next w:val="Normal"/>
    <w:link w:val="Ttulo1Car"/>
    <w:uiPriority w:val="9"/>
    <w:qFormat/>
    <w:rsid w:val="000171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1"/>
    <w:next w:val="Normal"/>
    <w:link w:val="Ttulo2Car"/>
    <w:qFormat/>
    <w:rsid w:val="0001716E"/>
    <w:pPr>
      <w:keepLines w:val="0"/>
      <w:numPr>
        <w:ilvl w:val="1"/>
      </w:numPr>
      <w:tabs>
        <w:tab w:val="num" w:pos="360"/>
      </w:tabs>
      <w:suppressAutoHyphens/>
      <w:spacing w:before="0" w:after="200" w:line="240" w:lineRule="auto"/>
      <w:outlineLvl w:val="1"/>
    </w:pPr>
    <w:rPr>
      <w:rFonts w:ascii="Trebuchet MS" w:eastAsia="Times New Roman" w:hAnsi="Trebuchet MS" w:cs="Arial"/>
      <w:bCs w:val="0"/>
      <w:color w:val="808080"/>
      <w:kern w:val="1"/>
      <w:sz w:val="24"/>
      <w:szCs w:val="24"/>
      <w:lang w:val="es-NI"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171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16E"/>
    <w:rPr>
      <w:rFonts w:ascii="Tahoma" w:hAnsi="Tahoma" w:cs="Tahoma"/>
      <w:sz w:val="16"/>
      <w:szCs w:val="16"/>
    </w:rPr>
  </w:style>
  <w:style w:type="character" w:customStyle="1" w:styleId="Ttulo1Car">
    <w:name w:val="Título 1 Car"/>
    <w:basedOn w:val="Fuentedeprrafopredeter"/>
    <w:link w:val="Ttulo1"/>
    <w:uiPriority w:val="9"/>
    <w:rsid w:val="0001716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1716E"/>
    <w:rPr>
      <w:rFonts w:ascii="Trebuchet MS" w:eastAsia="Times New Roman" w:hAnsi="Trebuchet MS" w:cs="Arial"/>
      <w:b/>
      <w:color w:val="808080"/>
      <w:kern w:val="1"/>
      <w:sz w:val="24"/>
      <w:szCs w:val="24"/>
      <w:lang w:val="es-NI" w:eastAsia="ar-SA"/>
    </w:rPr>
  </w:style>
  <w:style w:type="paragraph" w:styleId="Prrafodelista">
    <w:name w:val="List Paragraph"/>
    <w:basedOn w:val="Normal"/>
    <w:qFormat/>
    <w:rsid w:val="0001716E"/>
    <w:pPr>
      <w:suppressAutoHyphens/>
      <w:spacing w:after="0" w:line="240" w:lineRule="auto"/>
      <w:ind w:left="720"/>
      <w:jc w:val="both"/>
    </w:pPr>
    <w:rPr>
      <w:rFonts w:ascii="Trebuchet MS" w:eastAsia="Times New Roman" w:hAnsi="Trebuchet MS" w:cs="Trebuchet MS"/>
      <w:sz w:val="20"/>
      <w:szCs w:val="24"/>
      <w:lang w:val="es-ES" w:eastAsia="ar-SA"/>
    </w:rPr>
  </w:style>
  <w:style w:type="paragraph" w:customStyle="1" w:styleId="Standard">
    <w:name w:val="Standard"/>
    <w:rsid w:val="00995CCF"/>
    <w:pPr>
      <w:suppressAutoHyphens/>
      <w:spacing w:after="0" w:line="240" w:lineRule="auto"/>
      <w:jc w:val="both"/>
      <w:textAlignment w:val="baseline"/>
    </w:pPr>
    <w:rPr>
      <w:rFonts w:ascii="Trebuchet MS" w:eastAsia="Times New Roman" w:hAnsi="Trebuchet MS" w:cs="Trebuchet MS"/>
      <w:kern w:val="1"/>
      <w:sz w:val="20"/>
      <w:szCs w:val="24"/>
      <w:lang w:val="es-ES" w:eastAsia="ar-SA"/>
    </w:rPr>
  </w:style>
  <w:style w:type="paragraph" w:styleId="Subttulo">
    <w:name w:val="Subtitle"/>
    <w:basedOn w:val="Normal"/>
    <w:next w:val="Textoindependiente"/>
    <w:link w:val="SubttuloCar"/>
    <w:qFormat/>
    <w:rsid w:val="00995CCF"/>
    <w:pPr>
      <w:keepNext/>
      <w:suppressAutoHyphens/>
      <w:spacing w:before="240" w:after="120" w:line="240" w:lineRule="auto"/>
      <w:jc w:val="center"/>
    </w:pPr>
    <w:rPr>
      <w:rFonts w:ascii="Nimbus Sans L" w:eastAsia="DejaVu Sans" w:hAnsi="Nimbus Sans L" w:cs="DejaVu Sans"/>
      <w:i/>
      <w:iCs/>
      <w:sz w:val="28"/>
      <w:szCs w:val="28"/>
      <w:lang w:val="es-ES" w:eastAsia="ar-SA"/>
    </w:rPr>
  </w:style>
  <w:style w:type="character" w:customStyle="1" w:styleId="SubttuloCar">
    <w:name w:val="Subtítulo Car"/>
    <w:basedOn w:val="Fuentedeprrafopredeter"/>
    <w:link w:val="Subttulo"/>
    <w:rsid w:val="00995CCF"/>
    <w:rPr>
      <w:rFonts w:ascii="Nimbus Sans L" w:eastAsia="DejaVu Sans" w:hAnsi="Nimbus Sans L" w:cs="DejaVu Sans"/>
      <w:i/>
      <w:iCs/>
      <w:sz w:val="28"/>
      <w:szCs w:val="28"/>
      <w:lang w:val="es-ES" w:eastAsia="ar-SA"/>
    </w:rPr>
  </w:style>
  <w:style w:type="paragraph" w:styleId="Textoindependiente">
    <w:name w:val="Body Text"/>
    <w:basedOn w:val="Normal"/>
    <w:link w:val="TextoindependienteCar"/>
    <w:uiPriority w:val="99"/>
    <w:semiHidden/>
    <w:unhideWhenUsed/>
    <w:rsid w:val="00995CCF"/>
    <w:pPr>
      <w:spacing w:after="120"/>
    </w:pPr>
  </w:style>
  <w:style w:type="character" w:customStyle="1" w:styleId="TextoindependienteCar">
    <w:name w:val="Texto independiente Car"/>
    <w:basedOn w:val="Fuentedeprrafopredeter"/>
    <w:link w:val="Textoindependiente"/>
    <w:uiPriority w:val="99"/>
    <w:semiHidden/>
    <w:rsid w:val="00995CCF"/>
  </w:style>
  <w:style w:type="paragraph" w:customStyle="1" w:styleId="TableContents">
    <w:name w:val="Table Contents"/>
    <w:basedOn w:val="Normal"/>
    <w:rsid w:val="00995CCF"/>
    <w:pPr>
      <w:suppressLineNumbers/>
      <w:suppressAutoHyphens/>
      <w:spacing w:after="0" w:line="240" w:lineRule="auto"/>
      <w:jc w:val="both"/>
    </w:pPr>
    <w:rPr>
      <w:rFonts w:ascii="Trebuchet MS" w:eastAsia="Times New Roman" w:hAnsi="Trebuchet MS" w:cs="Trebuchet MS"/>
      <w:sz w:val="20"/>
      <w:szCs w:val="24"/>
      <w:lang w:val="es-ES" w:eastAsia="ar-SA"/>
    </w:rPr>
  </w:style>
  <w:style w:type="paragraph" w:customStyle="1" w:styleId="Contenidodelatabla">
    <w:name w:val="Contenido de la tabla"/>
    <w:basedOn w:val="Normal"/>
    <w:rsid w:val="00995CCF"/>
    <w:pPr>
      <w:suppressLineNumbers/>
      <w:suppressAutoHyphens/>
      <w:spacing w:after="0" w:line="240" w:lineRule="auto"/>
      <w:jc w:val="both"/>
    </w:pPr>
    <w:rPr>
      <w:rFonts w:ascii="Trebuchet MS" w:eastAsia="Times New Roman" w:hAnsi="Trebuchet MS" w:cs="Trebuchet MS"/>
      <w:sz w:val="20"/>
      <w:szCs w:val="24"/>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microsoft.com/office/2007/relationships/stylesWithEffects" Target="stylesWithEffect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e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4468</Words>
  <Characters>24576</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altair141</dc:creator>
  <cp:lastModifiedBy>altair141</cp:lastModifiedBy>
  <cp:revision>2</cp:revision>
  <dcterms:created xsi:type="dcterms:W3CDTF">2015-09-09T19:53:00Z</dcterms:created>
  <dcterms:modified xsi:type="dcterms:W3CDTF">2015-09-09T19:53:00Z</dcterms:modified>
</cp:coreProperties>
</file>